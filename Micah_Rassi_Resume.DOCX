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80FF2D" w14:textId="615CAE41" w:rsidR="00054365" w:rsidRDefault="00054365">
      <w:r>
        <w:rPr>
          <w:vanish/>
        </w:rPr>
        <w:br w:type="page"/>
      </w:r>
    </w:p>
    <w:p w14:paraId="2D7DE258" w14:textId="77777777" w:rsidR="00054365" w:rsidRDefault="00054365">
      <w:r>
        <w:rPr>
          <w:vanish/>
        </w:rPr>
        <w:br w:type="page"/>
      </w:r>
    </w:p>
    <w:tbl>
      <w:tblPr>
        <w:tblStyle w:val="divdocumentparentContainer"/>
        <w:tblW w:w="0" w:type="auto"/>
        <w:tblInd w:w="5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3300"/>
        <w:gridCol w:w="600"/>
        <w:gridCol w:w="7460"/>
      </w:tblGrid>
      <w:tr w:rsidR="00067A8A" w14:paraId="6F9B9503" w14:textId="77777777">
        <w:trPr>
          <w:hidden/>
        </w:trPr>
        <w:tc>
          <w:tcPr>
            <w:tcW w:w="3300" w:type="dxa"/>
            <w:tcMar>
              <w:top w:w="5" w:type="dxa"/>
              <w:left w:w="5" w:type="dxa"/>
              <w:bottom w:w="5" w:type="dxa"/>
              <w:right w:w="5" w:type="dxa"/>
            </w:tcMar>
            <w:hideMark/>
          </w:tcPr>
          <w:p w14:paraId="3DADAB62" w14:textId="765B73FF" w:rsidR="00067A8A" w:rsidRDefault="00A03862">
            <w:pPr>
              <w:pStyle w:val="divdocumentleft-boxsectionnth-child1sectiongapdiv"/>
              <w:spacing w:line="400" w:lineRule="atLeast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14"/>
                <w:szCs w:val="14"/>
              </w:rPr>
            </w:pPr>
            <w:bookmarkStart w:id="0" w:name="_GoBack" w:colFirst="3" w:colLast="3"/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14"/>
                <w:szCs w:val="14"/>
              </w:rPr>
              <w:t> </w:t>
            </w:r>
          </w:p>
          <w:p w14:paraId="4A949C74" w14:textId="77777777" w:rsidR="00067A8A" w:rsidRDefault="00A03862">
            <w:pPr>
              <w:pStyle w:val="divdocumentsectiontitle"/>
              <w:spacing w:after="200" w:line="440" w:lineRule="atLeast"/>
              <w:ind w:left="-40"/>
              <w:rPr>
                <w:rStyle w:val="divdocumentleft-box"/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Style w:val="divdocumentsectiontitleCharacter"/>
                <w:rFonts w:ascii="Century Gothic" w:eastAsia="Century Gothic" w:hAnsi="Century Gothic" w:cs="Century Gothic"/>
                <w:b/>
                <w:bCs/>
                <w:spacing w:val="4"/>
              </w:rPr>
              <w:t xml:space="preserve">• </w:t>
            </w:r>
            <w:r>
              <w:rPr>
                <w:rStyle w:val="divdocumentleft-box"/>
                <w:rFonts w:ascii="Century Gothic" w:eastAsia="Century Gothic" w:hAnsi="Century Gothic" w:cs="Century Gothic"/>
                <w:b/>
                <w:bCs/>
              </w:rPr>
              <w:t>Contact</w:t>
            </w:r>
          </w:p>
          <w:p w14:paraId="4242DD6A" w14:textId="77777777" w:rsidR="00067A8A" w:rsidRDefault="00A03862">
            <w:pPr>
              <w:pStyle w:val="headinggapdiv"/>
              <w:spacing w:line="360" w:lineRule="atLeast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> </w:t>
            </w:r>
          </w:p>
          <w:tbl>
            <w:tblPr>
              <w:tblStyle w:val="documenticonInnerTable"/>
              <w:tblW w:w="0" w:type="auto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500"/>
              <w:gridCol w:w="2800"/>
            </w:tblGrid>
            <w:tr w:rsidR="00067A8A" w14:paraId="0D90AEEA" w14:textId="77777777">
              <w:tc>
                <w:tcPr>
                  <w:tcW w:w="500" w:type="dxa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1A350C18" w14:textId="77777777" w:rsidR="00067A8A" w:rsidRDefault="00A03862">
                  <w:pPr>
                    <w:pStyle w:val="documenticonInnerTableiconSvgiconDiv"/>
                    <w:spacing w:line="360" w:lineRule="atLeast"/>
                    <w:rPr>
                      <w:rStyle w:val="documenticonInnerTableiconSvg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ocumenticonInnerTableiconSvg"/>
                      <w:rFonts w:ascii="Century Gothic" w:eastAsia="Century Gothic" w:hAnsi="Century Gothic" w:cs="Century Gothic"/>
                      <w:noProof/>
                      <w:color w:val="343434"/>
                      <w:spacing w:val="4"/>
                      <w:sz w:val="22"/>
                      <w:szCs w:val="22"/>
                    </w:rPr>
                    <w:drawing>
                      <wp:inline distT="0" distB="0" distL="0" distR="0" wp14:anchorId="13B21B8D" wp14:editId="32D7A2BA">
                        <wp:extent cx="237656" cy="237305"/>
                        <wp:effectExtent l="0" t="0" r="0" b="0"/>
                        <wp:docPr id="100001" name="Picture 10000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78286866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7656" cy="2373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800" w:type="dxa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001DAD5E" w14:textId="77777777" w:rsidR="00067A8A" w:rsidRDefault="00A03862">
                  <w:pPr>
                    <w:pStyle w:val="asposeztyaddresstable"/>
                    <w:spacing w:line="360" w:lineRule="atLeast"/>
                    <w:rPr>
                      <w:rStyle w:val="documenticonInnerTableicoTx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Syracuse,</w:t>
                  </w:r>
                  <w:r>
                    <w:rPr>
                      <w:rStyle w:val="documenticonInnerTableicoTx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IN, 46567</w:t>
                  </w:r>
                </w:p>
              </w:tc>
            </w:tr>
          </w:tbl>
          <w:p w14:paraId="02931098" w14:textId="77777777" w:rsidR="00067A8A" w:rsidRDefault="00067A8A">
            <w:pPr>
              <w:rPr>
                <w:vanish/>
              </w:rPr>
            </w:pPr>
          </w:p>
          <w:tbl>
            <w:tblPr>
              <w:tblStyle w:val="documenticonInnerTable"/>
              <w:tblW w:w="0" w:type="auto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500"/>
              <w:gridCol w:w="2800"/>
            </w:tblGrid>
            <w:tr w:rsidR="00067A8A" w14:paraId="611F5365" w14:textId="77777777">
              <w:tc>
                <w:tcPr>
                  <w:tcW w:w="500" w:type="dxa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5EF040EF" w14:textId="77777777" w:rsidR="00067A8A" w:rsidRDefault="00A03862">
                  <w:pPr>
                    <w:pStyle w:val="documenticonInnerTableiconSvgiconDiv"/>
                    <w:spacing w:line="360" w:lineRule="atLeast"/>
                    <w:rPr>
                      <w:rStyle w:val="documenticonInnerTableiconSvg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ocumenticonInnerTableiconSvg"/>
                      <w:rFonts w:ascii="Century Gothic" w:eastAsia="Century Gothic" w:hAnsi="Century Gothic" w:cs="Century Gothic"/>
                      <w:noProof/>
                      <w:color w:val="343434"/>
                      <w:spacing w:val="4"/>
                      <w:sz w:val="22"/>
                      <w:szCs w:val="22"/>
                    </w:rPr>
                    <w:drawing>
                      <wp:inline distT="0" distB="0" distL="0" distR="0" wp14:anchorId="158A7D62" wp14:editId="7CF8DAD6">
                        <wp:extent cx="237656" cy="237305"/>
                        <wp:effectExtent l="0" t="0" r="0" b="0"/>
                        <wp:docPr id="100002" name="Picture 10000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05619873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7656" cy="2373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800" w:type="dxa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41F7F92F" w14:textId="77777777" w:rsidR="00067A8A" w:rsidRDefault="00A03862">
                  <w:pPr>
                    <w:pStyle w:val="asposeztyaddresstable"/>
                    <w:spacing w:line="360" w:lineRule="atLeast"/>
                    <w:rPr>
                      <w:rStyle w:val="documenticonInnerTableicoTx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(574) 529-2179</w:t>
                  </w:r>
                  <w:r>
                    <w:rPr>
                      <w:rStyle w:val="documenticonInnerTableicoTx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</w:p>
              </w:tc>
            </w:tr>
          </w:tbl>
          <w:p w14:paraId="09CF22EF" w14:textId="77777777" w:rsidR="00067A8A" w:rsidRDefault="00067A8A">
            <w:pPr>
              <w:rPr>
                <w:vanish/>
              </w:rPr>
            </w:pPr>
          </w:p>
          <w:tbl>
            <w:tblPr>
              <w:tblStyle w:val="documenticonInnerTable"/>
              <w:tblW w:w="0" w:type="auto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500"/>
              <w:gridCol w:w="2800"/>
            </w:tblGrid>
            <w:tr w:rsidR="00067A8A" w14:paraId="69B0ABA2" w14:textId="77777777">
              <w:tc>
                <w:tcPr>
                  <w:tcW w:w="500" w:type="dxa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6A7BEB1C" w14:textId="77777777" w:rsidR="00067A8A" w:rsidRDefault="00A03862">
                  <w:pPr>
                    <w:pStyle w:val="documenticonInnerTableiconSvgiconDiv"/>
                    <w:spacing w:line="360" w:lineRule="atLeast"/>
                    <w:rPr>
                      <w:rStyle w:val="documenticonInnerTableiconSvg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ocumenticonInnerTableiconSvg"/>
                      <w:rFonts w:ascii="Century Gothic" w:eastAsia="Century Gothic" w:hAnsi="Century Gothic" w:cs="Century Gothic"/>
                      <w:noProof/>
                      <w:color w:val="343434"/>
                      <w:spacing w:val="4"/>
                      <w:sz w:val="22"/>
                      <w:szCs w:val="22"/>
                    </w:rPr>
                    <w:drawing>
                      <wp:inline distT="0" distB="0" distL="0" distR="0" wp14:anchorId="71F03375" wp14:editId="26F3091D">
                        <wp:extent cx="237656" cy="237305"/>
                        <wp:effectExtent l="0" t="0" r="0" b="0"/>
                        <wp:docPr id="100003" name="Picture 10000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72932843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7656" cy="2373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800" w:type="dxa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2EF78B88" w14:textId="77777777" w:rsidR="00067A8A" w:rsidRDefault="00A03862">
                  <w:pPr>
                    <w:pStyle w:val="asposeztyaddresstable"/>
                    <w:spacing w:line="360" w:lineRule="atLeast"/>
                    <w:rPr>
                      <w:rStyle w:val="documenticonInnerTableicoTx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micahrassi@gmail.com</w:t>
                  </w:r>
                </w:p>
              </w:tc>
            </w:tr>
          </w:tbl>
          <w:p w14:paraId="39B54DC7" w14:textId="77777777" w:rsidR="00067A8A" w:rsidRDefault="00067A8A">
            <w:pPr>
              <w:rPr>
                <w:vanish/>
              </w:rPr>
            </w:pPr>
          </w:p>
          <w:tbl>
            <w:tblPr>
              <w:tblStyle w:val="documenticonInnerTable"/>
              <w:tblW w:w="0" w:type="auto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500"/>
              <w:gridCol w:w="2800"/>
            </w:tblGrid>
            <w:tr w:rsidR="00067A8A" w14:paraId="4767A841" w14:textId="77777777">
              <w:tc>
                <w:tcPr>
                  <w:tcW w:w="500" w:type="dxa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7B75A2A8" w14:textId="77777777" w:rsidR="00067A8A" w:rsidRDefault="00A03862">
                  <w:pPr>
                    <w:pStyle w:val="documenticonInnerTableiconSvgiconDiv"/>
                    <w:spacing w:line="360" w:lineRule="atLeast"/>
                    <w:rPr>
                      <w:rStyle w:val="documenticonInnerTableiconSvg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ocumenticonInnerTableiconSvg"/>
                      <w:rFonts w:ascii="Century Gothic" w:eastAsia="Century Gothic" w:hAnsi="Century Gothic" w:cs="Century Gothic"/>
                      <w:noProof/>
                      <w:color w:val="343434"/>
                      <w:spacing w:val="4"/>
                      <w:sz w:val="22"/>
                      <w:szCs w:val="22"/>
                    </w:rPr>
                    <w:drawing>
                      <wp:inline distT="0" distB="0" distL="0" distR="0" wp14:anchorId="54B16FE1" wp14:editId="361DFC7B">
                        <wp:extent cx="237656" cy="237305"/>
                        <wp:effectExtent l="0" t="0" r="0" b="0"/>
                        <wp:docPr id="100004" name="Picture 10000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01067440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7656" cy="2373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800" w:type="dxa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6AEDFF4A" w14:textId="77777777" w:rsidR="00067A8A" w:rsidRDefault="00A03862">
                  <w:pPr>
                    <w:pStyle w:val="asposeztyaddresstable"/>
                    <w:spacing w:line="360" w:lineRule="atLeast"/>
                    <w:rPr>
                      <w:rStyle w:val="documenticonInnerTableicoTx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ocumenticonInnerTableicoTx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marsgate.github.io</w:t>
                  </w:r>
                </w:p>
              </w:tc>
            </w:tr>
          </w:tbl>
          <w:p w14:paraId="6EAE8E84" w14:textId="77777777" w:rsidR="00067A8A" w:rsidRDefault="00067A8A">
            <w:pPr>
              <w:rPr>
                <w:vanish/>
              </w:rPr>
            </w:pPr>
          </w:p>
          <w:tbl>
            <w:tblPr>
              <w:tblStyle w:val="documenticonInnerTable"/>
              <w:tblW w:w="0" w:type="auto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500"/>
              <w:gridCol w:w="2800"/>
            </w:tblGrid>
            <w:tr w:rsidR="00067A8A" w14:paraId="5F662B0A" w14:textId="77777777">
              <w:tc>
                <w:tcPr>
                  <w:tcW w:w="500" w:type="dxa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399E540A" w14:textId="77777777" w:rsidR="00067A8A" w:rsidRDefault="00A03862">
                  <w:pPr>
                    <w:pStyle w:val="documenticonInnerTableiconSvgiconDiv"/>
                    <w:spacing w:line="360" w:lineRule="atLeast"/>
                    <w:rPr>
                      <w:rStyle w:val="documenticonInnerTableiconSvg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ocumenticonInnerTableiconSvg"/>
                      <w:rFonts w:ascii="Century Gothic" w:eastAsia="Century Gothic" w:hAnsi="Century Gothic" w:cs="Century Gothic"/>
                      <w:noProof/>
                      <w:color w:val="343434"/>
                      <w:spacing w:val="4"/>
                      <w:sz w:val="22"/>
                      <w:szCs w:val="22"/>
                    </w:rPr>
                    <w:drawing>
                      <wp:inline distT="0" distB="0" distL="0" distR="0" wp14:anchorId="376BCA2F" wp14:editId="3D383C33">
                        <wp:extent cx="237656" cy="237305"/>
                        <wp:effectExtent l="0" t="0" r="0" b="0"/>
                        <wp:docPr id="100005" name="Picture 10000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1966325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7656" cy="2373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800" w:type="dxa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0A0AE7AA" w14:textId="77777777" w:rsidR="00067A8A" w:rsidRDefault="00A03862">
                  <w:pPr>
                    <w:pStyle w:val="asposeztyaddresstable"/>
                    <w:spacing w:line="360" w:lineRule="atLeast"/>
                    <w:rPr>
                      <w:rStyle w:val="documenticonInnerTableicoTx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ocumenticonInnerTableicoTx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linkedin.com/in/micah-</w:t>
                  </w:r>
                  <w:proofErr w:type="spellStart"/>
                  <w:r>
                    <w:rPr>
                      <w:rStyle w:val="documenticonInnerTableicoTx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rassi</w:t>
                  </w:r>
                  <w:proofErr w:type="spellEnd"/>
                  <w:r>
                    <w:rPr>
                      <w:rStyle w:val="documenticonInnerTableicoTx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/</w:t>
                  </w:r>
                </w:p>
              </w:tc>
            </w:tr>
          </w:tbl>
          <w:p w14:paraId="6D8E0701" w14:textId="72A3D29E" w:rsidR="00067A8A" w:rsidRDefault="00A03862">
            <w:pPr>
              <w:pStyle w:val="divdocumentsectiongapdiv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14"/>
                <w:szCs w:val="14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14"/>
                <w:szCs w:val="14"/>
              </w:rPr>
              <w:t> </w:t>
            </w:r>
          </w:p>
          <w:p w14:paraId="7CAFB289" w14:textId="5006CDFD" w:rsidR="00067A8A" w:rsidRDefault="00A03862">
            <w:pPr>
              <w:pStyle w:val="divdocumentsectiontitle"/>
              <w:spacing w:after="200" w:line="440" w:lineRule="atLeast"/>
              <w:ind w:left="-40"/>
              <w:rPr>
                <w:rStyle w:val="divdocumentleft-box"/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Style w:val="divdocumentsectiontitleCharacter"/>
                <w:rFonts w:ascii="Century Gothic" w:eastAsia="Century Gothic" w:hAnsi="Century Gothic" w:cs="Century Gothic"/>
                <w:b/>
                <w:bCs/>
                <w:spacing w:val="4"/>
              </w:rPr>
              <w:t xml:space="preserve">• </w:t>
            </w:r>
            <w:r>
              <w:rPr>
                <w:rStyle w:val="divdocumentleft-box"/>
                <w:rFonts w:ascii="Century Gothic" w:eastAsia="Century Gothic" w:hAnsi="Century Gothic" w:cs="Century Gothic"/>
                <w:b/>
                <w:bCs/>
              </w:rPr>
              <w:t>Skills</w:t>
            </w:r>
          </w:p>
          <w:p w14:paraId="7B6137AA" w14:textId="0CC38583" w:rsidR="00067A8A" w:rsidRDefault="00807E17" w:rsidP="00807E17">
            <w:pPr>
              <w:pStyle w:val="p"/>
              <w:tabs>
                <w:tab w:val="right" w:pos="2880"/>
              </w:tabs>
              <w:spacing w:line="360" w:lineRule="atLeast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color w:val="343434"/>
                <w:sz w:val="22"/>
                <w:szCs w:val="22"/>
              </w:rPr>
              <w:drawing>
                <wp:anchor distT="0" distB="0" distL="114300" distR="114300" simplePos="0" relativeHeight="251650560" behindDoc="0" locked="0" layoutInCell="1" allowOverlap="1" wp14:anchorId="70EA4C0F" wp14:editId="1E777FC1">
                  <wp:simplePos x="0" y="0"/>
                  <wp:positionH relativeFrom="column">
                    <wp:posOffset>1284605</wp:posOffset>
                  </wp:positionH>
                  <wp:positionV relativeFrom="paragraph">
                    <wp:posOffset>29210</wp:posOffset>
                  </wp:positionV>
                  <wp:extent cx="826770" cy="170815"/>
                  <wp:effectExtent l="0" t="0" r="0" b="0"/>
                  <wp:wrapSquare wrapText="bothSides"/>
                  <wp:docPr id="100006" name="Picture 1000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217898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6770" cy="170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>C++</w:t>
            </w:r>
            <w:r w:rsidR="00A03862"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> </w:t>
            </w:r>
          </w:p>
          <w:p w14:paraId="59BAEE03" w14:textId="50BF6B98" w:rsidR="00067A8A" w:rsidRDefault="00067A8A">
            <w:pPr>
              <w:pStyle w:val="documentnoLnht"/>
              <w:jc w:val="right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</w:p>
          <w:p w14:paraId="7349D6A2" w14:textId="4F8CEB22" w:rsidR="00067A8A" w:rsidRDefault="00807E17">
            <w:pPr>
              <w:pStyle w:val="p"/>
              <w:spacing w:before="200" w:line="360" w:lineRule="atLeast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color w:val="343434"/>
                <w:sz w:val="22"/>
                <w:szCs w:val="22"/>
              </w:rPr>
              <w:drawing>
                <wp:anchor distT="0" distB="0" distL="114300" distR="114300" simplePos="0" relativeHeight="251652608" behindDoc="0" locked="0" layoutInCell="1" allowOverlap="1" wp14:anchorId="2B68B6C4" wp14:editId="6985CDD5">
                  <wp:simplePos x="0" y="0"/>
                  <wp:positionH relativeFrom="column">
                    <wp:posOffset>1360805</wp:posOffset>
                  </wp:positionH>
                  <wp:positionV relativeFrom="paragraph">
                    <wp:posOffset>153035</wp:posOffset>
                  </wp:positionV>
                  <wp:extent cx="826770" cy="170815"/>
                  <wp:effectExtent l="0" t="0" r="0" b="0"/>
                  <wp:wrapSquare wrapText="bothSides"/>
                  <wp:docPr id="100007" name="Picture 1000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061279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6770" cy="170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A03862"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>C</w:t>
            </w:r>
          </w:p>
          <w:p w14:paraId="72BBF41E" w14:textId="34EB1E26" w:rsidR="00067A8A" w:rsidRDefault="00067A8A">
            <w:pPr>
              <w:pStyle w:val="documentnoLnht"/>
              <w:jc w:val="right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</w:p>
          <w:p w14:paraId="2F911910" w14:textId="0656162D" w:rsidR="00067A8A" w:rsidRDefault="00807E17">
            <w:pPr>
              <w:pStyle w:val="p"/>
              <w:spacing w:before="200" w:line="360" w:lineRule="atLeast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color w:val="343434"/>
                <w:sz w:val="22"/>
                <w:szCs w:val="22"/>
              </w:rPr>
              <w:drawing>
                <wp:anchor distT="0" distB="0" distL="114300" distR="114300" simplePos="0" relativeHeight="251654656" behindDoc="0" locked="0" layoutInCell="1" allowOverlap="1" wp14:anchorId="3CD77BB9" wp14:editId="0D2E5A31">
                  <wp:simplePos x="0" y="0"/>
                  <wp:positionH relativeFrom="column">
                    <wp:posOffset>1360805</wp:posOffset>
                  </wp:positionH>
                  <wp:positionV relativeFrom="paragraph">
                    <wp:posOffset>150495</wp:posOffset>
                  </wp:positionV>
                  <wp:extent cx="826770" cy="170815"/>
                  <wp:effectExtent l="0" t="0" r="0" b="0"/>
                  <wp:wrapSquare wrapText="bothSides"/>
                  <wp:docPr id="100008" name="Picture 1000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094419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6770" cy="170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A03862"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>Agile</w:t>
            </w:r>
          </w:p>
          <w:p w14:paraId="0231A9D5" w14:textId="1F5BDB62" w:rsidR="00067A8A" w:rsidRDefault="00067A8A" w:rsidP="00AB6686">
            <w:pPr>
              <w:pStyle w:val="documentnoLnht"/>
              <w:jc w:val="right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</w:p>
          <w:p w14:paraId="464D01AF" w14:textId="3AD3B135" w:rsidR="00067A8A" w:rsidRDefault="00807E17">
            <w:pPr>
              <w:pStyle w:val="p"/>
              <w:spacing w:before="200" w:line="360" w:lineRule="atLeast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color w:val="343434"/>
                <w:sz w:val="22"/>
                <w:szCs w:val="22"/>
              </w:rPr>
              <w:drawing>
                <wp:anchor distT="0" distB="0" distL="114300" distR="114300" simplePos="0" relativeHeight="251656704" behindDoc="0" locked="0" layoutInCell="1" allowOverlap="1" wp14:anchorId="1C04B532" wp14:editId="20347131">
                  <wp:simplePos x="0" y="0"/>
                  <wp:positionH relativeFrom="column">
                    <wp:posOffset>1360805</wp:posOffset>
                  </wp:positionH>
                  <wp:positionV relativeFrom="paragraph">
                    <wp:posOffset>156845</wp:posOffset>
                  </wp:positionV>
                  <wp:extent cx="826770" cy="170815"/>
                  <wp:effectExtent l="0" t="0" r="0" b="0"/>
                  <wp:wrapSquare wrapText="bothSides"/>
                  <wp:docPr id="100010" name="Picture 1000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636983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6770" cy="170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A03862"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>C#</w:t>
            </w:r>
          </w:p>
          <w:p w14:paraId="13465DFC" w14:textId="77C73115" w:rsidR="00067A8A" w:rsidRDefault="00067A8A">
            <w:pPr>
              <w:pStyle w:val="documentnoLnht"/>
              <w:jc w:val="right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</w:p>
          <w:p w14:paraId="0D905B00" w14:textId="6991E414" w:rsidR="00067A8A" w:rsidRDefault="00807E17">
            <w:pPr>
              <w:pStyle w:val="p"/>
              <w:spacing w:before="200" w:line="360" w:lineRule="atLeast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color w:val="343434"/>
                <w:sz w:val="22"/>
                <w:szCs w:val="22"/>
              </w:rPr>
              <w:drawing>
                <wp:anchor distT="0" distB="0" distL="114300" distR="114300" simplePos="0" relativeHeight="251658752" behindDoc="0" locked="0" layoutInCell="1" allowOverlap="1" wp14:anchorId="517E02B5" wp14:editId="5036D801">
                  <wp:simplePos x="0" y="0"/>
                  <wp:positionH relativeFrom="column">
                    <wp:posOffset>1360805</wp:posOffset>
                  </wp:positionH>
                  <wp:positionV relativeFrom="paragraph">
                    <wp:posOffset>153670</wp:posOffset>
                  </wp:positionV>
                  <wp:extent cx="826770" cy="170815"/>
                  <wp:effectExtent l="0" t="0" r="0" b="0"/>
                  <wp:wrapSquare wrapText="bothSides"/>
                  <wp:docPr id="100011" name="Picture 1000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920475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6770" cy="170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A03862"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>Python</w:t>
            </w:r>
          </w:p>
          <w:p w14:paraId="75FFC94B" w14:textId="2845D05D" w:rsidR="00067A8A" w:rsidRDefault="00067A8A">
            <w:pPr>
              <w:pStyle w:val="documentnoLnht"/>
              <w:jc w:val="right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</w:p>
          <w:p w14:paraId="70DA2839" w14:textId="51A06D91" w:rsidR="00067A8A" w:rsidRDefault="00807E17">
            <w:pPr>
              <w:pStyle w:val="p"/>
              <w:spacing w:before="200" w:line="360" w:lineRule="atLeast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color w:val="343434"/>
                <w:sz w:val="22"/>
                <w:szCs w:val="22"/>
              </w:rPr>
              <w:drawing>
                <wp:anchor distT="0" distB="0" distL="114300" distR="114300" simplePos="0" relativeHeight="251660800" behindDoc="0" locked="0" layoutInCell="1" allowOverlap="1" wp14:anchorId="708C4C87" wp14:editId="4EF2010A">
                  <wp:simplePos x="0" y="0"/>
                  <wp:positionH relativeFrom="column">
                    <wp:posOffset>1341755</wp:posOffset>
                  </wp:positionH>
                  <wp:positionV relativeFrom="paragraph">
                    <wp:posOffset>150495</wp:posOffset>
                  </wp:positionV>
                  <wp:extent cx="826770" cy="170815"/>
                  <wp:effectExtent l="0" t="0" r="0" b="0"/>
                  <wp:wrapSquare wrapText="bothSides"/>
                  <wp:docPr id="100012" name="Picture 1000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566308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6770" cy="170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A03862"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>Code Reviews</w:t>
            </w:r>
          </w:p>
          <w:p w14:paraId="7C45F4C9" w14:textId="287FC178" w:rsidR="00067A8A" w:rsidRDefault="00067A8A">
            <w:pPr>
              <w:pStyle w:val="documentnoLnht"/>
              <w:jc w:val="right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</w:p>
          <w:p w14:paraId="22CCBA62" w14:textId="0069FC69" w:rsidR="00067A8A" w:rsidRDefault="00807E17">
            <w:pPr>
              <w:pStyle w:val="p"/>
              <w:spacing w:before="200" w:line="360" w:lineRule="atLeast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color w:val="343434"/>
                <w:sz w:val="22"/>
                <w:szCs w:val="22"/>
              </w:rPr>
              <w:drawing>
                <wp:anchor distT="0" distB="0" distL="114300" distR="114300" simplePos="0" relativeHeight="251662848" behindDoc="0" locked="0" layoutInCell="1" allowOverlap="1" wp14:anchorId="702B627D" wp14:editId="675C1FB7">
                  <wp:simplePos x="0" y="0"/>
                  <wp:positionH relativeFrom="column">
                    <wp:posOffset>1351280</wp:posOffset>
                  </wp:positionH>
                  <wp:positionV relativeFrom="paragraph">
                    <wp:posOffset>157480</wp:posOffset>
                  </wp:positionV>
                  <wp:extent cx="826770" cy="170815"/>
                  <wp:effectExtent l="0" t="0" r="0" b="0"/>
                  <wp:wrapSquare wrapText="bothSides"/>
                  <wp:docPr id="100013" name="Picture 1000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719632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6770" cy="170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A03862"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 xml:space="preserve">Web </w:t>
            </w:r>
            <w:r w:rsidR="00AB6686"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>Design</w:t>
            </w:r>
          </w:p>
          <w:p w14:paraId="231702B7" w14:textId="7E684C3E" w:rsidR="00067A8A" w:rsidRDefault="00067A8A">
            <w:pPr>
              <w:pStyle w:val="documentnoLnht"/>
              <w:jc w:val="right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</w:p>
        </w:tc>
        <w:tc>
          <w:tcPr>
            <w:tcW w:w="600" w:type="dxa"/>
            <w:tcMar>
              <w:top w:w="5" w:type="dxa"/>
              <w:left w:w="5" w:type="dxa"/>
              <w:bottom w:w="5" w:type="dxa"/>
              <w:right w:w="5" w:type="dxa"/>
            </w:tcMar>
            <w:hideMark/>
          </w:tcPr>
          <w:p w14:paraId="44CFFA66" w14:textId="45BC4346" w:rsidR="00067A8A" w:rsidRDefault="003A1D73">
            <w:pPr>
              <w:pStyle w:val="divdocumentmiddlecellParagraph"/>
              <w:spacing w:line="360" w:lineRule="atLeast"/>
              <w:rPr>
                <w:rStyle w:val="divdocumentmiddlecell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  <w:r>
              <w:rPr>
                <w:noProof/>
              </w:rPr>
              <w:pict w14:anchorId="5F8D97A4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8" type="#_x0000_t32" style="position:absolute;margin-left:8.35pt;margin-top:5.1pt;width:2.2pt;height:669.5pt;z-index:251669504;mso-position-horizontal-relative:text;mso-position-vertical-relative:text" o:connectortype="straight"/>
              </w:pict>
            </w:r>
          </w:p>
        </w:tc>
        <w:tc>
          <w:tcPr>
            <w:tcW w:w="7460" w:type="dxa"/>
            <w:tcMar>
              <w:top w:w="5" w:type="dxa"/>
              <w:left w:w="5" w:type="dxa"/>
              <w:bottom w:w="5" w:type="dxa"/>
              <w:right w:w="5" w:type="dxa"/>
            </w:tcMar>
            <w:hideMark/>
          </w:tcPr>
          <w:tbl>
            <w:tblPr>
              <w:tblStyle w:val="divdocumentname"/>
              <w:tblW w:w="0" w:type="auto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"/>
              <w:gridCol w:w="2200"/>
              <w:gridCol w:w="5260"/>
            </w:tblGrid>
            <w:tr w:rsidR="00067A8A" w14:paraId="60E2A717" w14:textId="77777777">
              <w:tc>
                <w:tcPr>
                  <w:tcW w:w="0" w:type="dxa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79C605AD" w14:textId="77777777" w:rsidR="00067A8A" w:rsidRDefault="00A03862">
                  <w:pPr>
                    <w:rPr>
                      <w:rStyle w:val="divdocumentright-box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tablecell"/>
                      <w:rFonts w:ascii="Century Gothic" w:eastAsia="Century Gothic" w:hAnsi="Century Gothic" w:cs="Century Gothic"/>
                      <w:b/>
                      <w:bCs/>
                      <w:color w:val="1A409A"/>
                      <w:spacing w:val="4"/>
                      <w:sz w:val="72"/>
                      <w:szCs w:val="72"/>
                    </w:rPr>
                    <w:t> </w:t>
                  </w:r>
                </w:p>
              </w:tc>
              <w:tc>
                <w:tcPr>
                  <w:tcW w:w="2200" w:type="dxa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3CD4A9E5" w14:textId="77777777" w:rsidR="00067A8A" w:rsidRDefault="00A03862">
                  <w:pPr>
                    <w:rPr>
                      <w:rStyle w:val="divdocumenttablecell"/>
                      <w:rFonts w:ascii="Century Gothic" w:eastAsia="Century Gothic" w:hAnsi="Century Gothic" w:cs="Century Gothic"/>
                      <w:b/>
                      <w:bCs/>
                      <w:color w:val="1A409A"/>
                      <w:spacing w:val="4"/>
                      <w:sz w:val="72"/>
                      <w:szCs w:val="72"/>
                    </w:rPr>
                  </w:pPr>
                  <w:r>
                    <w:rPr>
                      <w:rStyle w:val="divdocumentmonogram"/>
                      <w:rFonts w:ascii="Century Gothic" w:eastAsia="Century Gothic" w:hAnsi="Century Gothic" w:cs="Century Gothic"/>
                      <w:b/>
                      <w:bCs/>
                      <w:noProof/>
                      <w:color w:val="1A409A"/>
                      <w:spacing w:val="4"/>
                      <w:sz w:val="72"/>
                      <w:szCs w:val="72"/>
                    </w:rPr>
                    <w:drawing>
                      <wp:inline distT="0" distB="0" distL="0" distR="0" wp14:anchorId="1CB4766C" wp14:editId="522FCFD8">
                        <wp:extent cx="1140750" cy="1167539"/>
                        <wp:effectExtent l="0" t="0" r="0" b="0"/>
                        <wp:docPr id="100014" name="Picture 1000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71447988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0750" cy="11675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260" w:type="dxa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45868D55" w14:textId="77777777" w:rsidR="00067A8A" w:rsidRDefault="00A03862">
                  <w:pPr>
                    <w:rPr>
                      <w:rStyle w:val="divdocumentmonogram"/>
                      <w:rFonts w:ascii="Century Gothic" w:eastAsia="Century Gothic" w:hAnsi="Century Gothic" w:cs="Century Gothic"/>
                      <w:b/>
                      <w:bCs/>
                      <w:color w:val="1A409A"/>
                      <w:spacing w:val="4"/>
                      <w:sz w:val="72"/>
                      <w:szCs w:val="7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1A409A"/>
                      <w:spacing w:val="4"/>
                      <w:sz w:val="72"/>
                      <w:szCs w:val="72"/>
                    </w:rPr>
                    <w:t>Micah</w:t>
                  </w:r>
                  <w:r>
                    <w:rPr>
                      <w:rStyle w:val="divdocumentflname"/>
                      <w:rFonts w:ascii="Century Gothic" w:eastAsia="Century Gothic" w:hAnsi="Century Gothic" w:cs="Century Gothic"/>
                      <w:color w:val="1A409A"/>
                      <w:spacing w:val="4"/>
                      <w:sz w:val="72"/>
                      <w:szCs w:val="72"/>
                    </w:rPr>
                    <w:t xml:space="preserve"> </w:t>
                  </w:r>
                  <w:r>
                    <w:rPr>
                      <w:rStyle w:val="divdocumenttxtBold"/>
                      <w:rFonts w:ascii="Century Gothic" w:eastAsia="Century Gothic" w:hAnsi="Century Gothic" w:cs="Century Gothic"/>
                      <w:color w:val="1A409A"/>
                      <w:spacing w:val="4"/>
                      <w:sz w:val="72"/>
                      <w:szCs w:val="72"/>
                    </w:rPr>
                    <w:t>Rassi</w:t>
                  </w:r>
                  <w:r>
                    <w:rPr>
                      <w:rStyle w:val="divdocumentflname"/>
                      <w:rFonts w:ascii="Century Gothic" w:eastAsia="Century Gothic" w:hAnsi="Century Gothic" w:cs="Century Gothic"/>
                      <w:color w:val="1A409A"/>
                      <w:spacing w:val="4"/>
                      <w:sz w:val="72"/>
                      <w:szCs w:val="72"/>
                    </w:rPr>
                    <w:t xml:space="preserve"> </w:t>
                  </w:r>
                </w:p>
                <w:p w14:paraId="55E8D93C" w14:textId="77777777" w:rsidR="00067A8A" w:rsidRDefault="00A03862">
                  <w:pPr>
                    <w:pStyle w:val="divdocumentresumeTitle"/>
                    <w:rPr>
                      <w:rStyle w:val="divdocumentflname"/>
                      <w:rFonts w:ascii="Century Gothic" w:eastAsia="Century Gothic" w:hAnsi="Century Gothic" w:cs="Century Gothic"/>
                      <w:color w:val="1A409A"/>
                      <w:spacing w:val="4"/>
                    </w:rPr>
                  </w:pPr>
                  <w:r>
                    <w:rPr>
                      <w:rStyle w:val="divdocumentflname"/>
                      <w:rFonts w:ascii="Century Gothic" w:eastAsia="Century Gothic" w:hAnsi="Century Gothic" w:cs="Century Gothic"/>
                      <w:color w:val="1A409A"/>
                      <w:spacing w:val="4"/>
                    </w:rPr>
                    <w:t>Software Developer</w:t>
                  </w:r>
                </w:p>
              </w:tc>
            </w:tr>
          </w:tbl>
          <w:p w14:paraId="72310474" w14:textId="77777777" w:rsidR="00067A8A" w:rsidRDefault="00A03862">
            <w:pPr>
              <w:pStyle w:val="divdocumentsectiongapdiv"/>
              <w:rPr>
                <w:rStyle w:val="divdocumentright-box"/>
                <w:rFonts w:ascii="Century Gothic" w:eastAsia="Century Gothic" w:hAnsi="Century Gothic" w:cs="Century Gothic"/>
                <w:color w:val="343434"/>
                <w:spacing w:val="4"/>
                <w:sz w:val="14"/>
                <w:szCs w:val="14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pacing w:val="4"/>
                <w:sz w:val="14"/>
                <w:szCs w:val="14"/>
              </w:rPr>
              <w:t> </w:t>
            </w:r>
          </w:p>
          <w:p w14:paraId="5D84D3F2" w14:textId="77777777" w:rsidR="00067A8A" w:rsidRDefault="00A03862">
            <w:pPr>
              <w:pStyle w:val="p"/>
              <w:spacing w:line="360" w:lineRule="atLeast"/>
              <w:rPr>
                <w:rStyle w:val="divdocument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Experienced programmer with C based languages and Python. Comfortable working in agile development in a team-based environment. Goal oriented, and eager to learn.</w:t>
            </w:r>
          </w:p>
          <w:p w14:paraId="49518F8B" w14:textId="58FCAEF9" w:rsidR="00807E17" w:rsidRPr="00807E17" w:rsidRDefault="00A03862">
            <w:pPr>
              <w:pStyle w:val="divdocumentsectiongapdiv"/>
              <w:rPr>
                <w:rStyle w:val="divdocumentright-box"/>
                <w:rFonts w:ascii="Century Gothic" w:eastAsia="Century Gothic" w:hAnsi="Century Gothic" w:cs="Century Gothic"/>
                <w:color w:val="343434"/>
                <w:spacing w:val="4"/>
                <w:sz w:val="52"/>
                <w:szCs w:val="52"/>
              </w:rPr>
            </w:pPr>
            <w:r w:rsidRPr="00807E17">
              <w:rPr>
                <w:rStyle w:val="divdocumentright-box"/>
                <w:rFonts w:ascii="Century Gothic" w:eastAsia="Century Gothic" w:hAnsi="Century Gothic" w:cs="Century Gothic"/>
                <w:color w:val="343434"/>
                <w:spacing w:val="4"/>
                <w:sz w:val="52"/>
                <w:szCs w:val="52"/>
              </w:rPr>
              <w:t> </w:t>
            </w:r>
          </w:p>
          <w:p w14:paraId="303D7357" w14:textId="77777777" w:rsidR="00067A8A" w:rsidRDefault="00A03862">
            <w:pPr>
              <w:pStyle w:val="divdocumentsectiontitle"/>
              <w:spacing w:after="200" w:line="440" w:lineRule="atLeast"/>
              <w:ind w:left="-40"/>
              <w:rPr>
                <w:rStyle w:val="divdocumentright-box"/>
                <w:rFonts w:ascii="Century Gothic" w:eastAsia="Century Gothic" w:hAnsi="Century Gothic" w:cs="Century Gothic"/>
                <w:b/>
                <w:bCs/>
                <w:spacing w:val="4"/>
              </w:rPr>
            </w:pPr>
            <w:r>
              <w:rPr>
                <w:rStyle w:val="divdocumentsectiontitleCharacter"/>
                <w:rFonts w:ascii="Century Gothic" w:eastAsia="Century Gothic" w:hAnsi="Century Gothic" w:cs="Century Gothic"/>
                <w:b/>
                <w:bCs/>
                <w:spacing w:val="4"/>
              </w:rPr>
              <w:t xml:space="preserve">• </w:t>
            </w:r>
            <w:r>
              <w:rPr>
                <w:rStyle w:val="divdocumentright-box"/>
                <w:rFonts w:ascii="Century Gothic" w:eastAsia="Century Gothic" w:hAnsi="Century Gothic" w:cs="Century Gothic"/>
                <w:b/>
                <w:bCs/>
                <w:spacing w:val="4"/>
              </w:rPr>
              <w:t>Work History</w:t>
            </w:r>
          </w:p>
          <w:p w14:paraId="407E8EB9" w14:textId="77777777" w:rsidR="00067A8A" w:rsidRDefault="00A03862">
            <w:pPr>
              <w:pStyle w:val="headinggapdiv"/>
              <w:spacing w:line="360" w:lineRule="atLeast"/>
              <w:rPr>
                <w:rStyle w:val="divdocument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 </w:t>
            </w:r>
          </w:p>
          <w:tbl>
            <w:tblPr>
              <w:tblStyle w:val="divdocumentright-boxexperienceparagraph"/>
              <w:tblW w:w="748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"/>
              <w:gridCol w:w="2260"/>
              <w:gridCol w:w="30"/>
              <w:gridCol w:w="5160"/>
            </w:tblGrid>
            <w:tr w:rsidR="00067A8A" w14:paraId="10853D5D" w14:textId="77777777" w:rsidTr="00A24B4F">
              <w:tc>
                <w:tcPr>
                  <w:tcW w:w="30" w:type="dxa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  <w:vAlign w:val="bottom"/>
                  <w:hideMark/>
                </w:tcPr>
                <w:p w14:paraId="523618F0" w14:textId="77777777" w:rsidR="00067A8A" w:rsidRDefault="00A03862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2260" w:type="dxa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7692E305" w14:textId="6AB33FED" w:rsidR="00A24B4F" w:rsidRDefault="00A24B4F">
                  <w:pPr>
                    <w:pStyle w:val="divdocumentemptycellParagraph"/>
                    <w:spacing w:line="360" w:lineRule="atLeast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June 2016</w:t>
                  </w:r>
                  <w:r w:rsidR="00A03862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–</w:t>
                  </w:r>
                </w:p>
                <w:p w14:paraId="00677ED7" w14:textId="7C1C4088" w:rsidR="00067A8A" w:rsidRDefault="00A03862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Current</w:t>
                  </w:r>
                </w:p>
              </w:tc>
              <w:tc>
                <w:tcPr>
                  <w:tcW w:w="30" w:type="dxa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  <w:vAlign w:val="bottom"/>
                  <w:hideMark/>
                </w:tcPr>
                <w:p w14:paraId="1D79B4CE" w14:textId="77777777" w:rsidR="00067A8A" w:rsidRDefault="00A03862">
                  <w:pPr>
                    <w:pStyle w:val="divdocumentemptycellParagraph"/>
                    <w:spacing w:line="36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5160" w:type="dxa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611A0D3D" w14:textId="77777777" w:rsidR="00067A8A" w:rsidRDefault="00A03862">
                  <w:pPr>
                    <w:pStyle w:val="divdocumentpaddedline"/>
                    <w:spacing w:line="360" w:lineRule="atLeas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txtBold"/>
                      <w:rFonts w:ascii="Century Gothic" w:eastAsia="Century Gothic" w:hAnsi="Century Gothic" w:cs="Century Gothic"/>
                      <w:color w:val="343434"/>
                      <w:spacing w:val="4"/>
                      <w:sz w:val="28"/>
                      <w:szCs w:val="28"/>
                    </w:rPr>
                    <w:t>IT Technician</w:t>
                  </w:r>
                </w:p>
                <w:p w14:paraId="3F7AD38C" w14:textId="77777777" w:rsidR="00067A8A" w:rsidRDefault="00A03862">
                  <w:pPr>
                    <w:pStyle w:val="divdocumentpaddedline"/>
                    <w:spacing w:before="80" w:line="360" w:lineRule="atLeas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Resolute Logistics,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Syracuse, United States</w:t>
                  </w:r>
                </w:p>
                <w:p w14:paraId="66127B66" w14:textId="77777777" w:rsidR="00067A8A" w:rsidRDefault="00A03862">
                  <w:pPr>
                    <w:pStyle w:val="divdocumentli"/>
                    <w:numPr>
                      <w:ilvl w:val="0"/>
                      <w:numId w:val="1"/>
                    </w:numPr>
                    <w:spacing w:line="360" w:lineRule="atLeast"/>
                    <w:ind w:left="300" w:hanging="301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Answered and triaged requests for assistance in order to provide support.</w:t>
                  </w:r>
                </w:p>
                <w:p w14:paraId="6E14D437" w14:textId="77777777" w:rsidR="00067A8A" w:rsidRDefault="00A03862">
                  <w:pPr>
                    <w:pStyle w:val="divdocumentli"/>
                    <w:numPr>
                      <w:ilvl w:val="0"/>
                      <w:numId w:val="1"/>
                    </w:numPr>
                    <w:spacing w:line="360" w:lineRule="atLeast"/>
                    <w:ind w:left="300" w:hanging="301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Designed calendar management tools to assist with scheduling of internal services.</w:t>
                  </w:r>
                </w:p>
                <w:p w14:paraId="301E2BDB" w14:textId="77777777" w:rsidR="00067A8A" w:rsidRDefault="00A03862">
                  <w:pPr>
                    <w:pStyle w:val="divdocumentli"/>
                    <w:numPr>
                      <w:ilvl w:val="0"/>
                      <w:numId w:val="1"/>
                    </w:numPr>
                    <w:spacing w:line="360" w:lineRule="atLeast"/>
                    <w:ind w:left="300" w:hanging="301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Performed a variety of tasks related to data organization and management.</w:t>
                  </w:r>
                </w:p>
              </w:tc>
            </w:tr>
          </w:tbl>
          <w:p w14:paraId="628FD33A" w14:textId="77777777" w:rsidR="00067A8A" w:rsidRDefault="00067A8A">
            <w:pPr>
              <w:rPr>
                <w:vanish/>
              </w:rPr>
            </w:pPr>
          </w:p>
          <w:tbl>
            <w:tblPr>
              <w:tblStyle w:val="divdocumentright-boxexperienceparagraph"/>
              <w:tblW w:w="747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"/>
              <w:gridCol w:w="2190"/>
              <w:gridCol w:w="90"/>
              <w:gridCol w:w="5160"/>
            </w:tblGrid>
            <w:tr w:rsidR="00067A8A" w14:paraId="1A97219B" w14:textId="77777777" w:rsidTr="00A24B4F">
              <w:tc>
                <w:tcPr>
                  <w:tcW w:w="3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vAlign w:val="bottom"/>
                  <w:hideMark/>
                </w:tcPr>
                <w:p w14:paraId="42A74BFC" w14:textId="77777777" w:rsidR="00067A8A" w:rsidRDefault="00A03862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219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271ADC50" w14:textId="2D5C9D56" w:rsidR="00067A8A" w:rsidRDefault="00054365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January 2019</w:t>
                  </w:r>
                  <w:r w:rsidR="00A03862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–</w:t>
                  </w:r>
                  <w:r w:rsidR="00A03862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August 2019</w:t>
                  </w:r>
                </w:p>
              </w:tc>
              <w:tc>
                <w:tcPr>
                  <w:tcW w:w="9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vAlign w:val="bottom"/>
                  <w:hideMark/>
                </w:tcPr>
                <w:p w14:paraId="4C82B3C4" w14:textId="77777777" w:rsidR="00067A8A" w:rsidRDefault="00A03862">
                  <w:pPr>
                    <w:pStyle w:val="divdocumentemptycellParagraph"/>
                    <w:spacing w:line="36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516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4D3743B7" w14:textId="77777777" w:rsidR="00067A8A" w:rsidRDefault="00A03862">
                  <w:pPr>
                    <w:pStyle w:val="divdocumentpaddedline"/>
                    <w:spacing w:line="360" w:lineRule="atLeas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txtBold"/>
                      <w:rFonts w:ascii="Century Gothic" w:eastAsia="Century Gothic" w:hAnsi="Century Gothic" w:cs="Century Gothic"/>
                      <w:color w:val="343434"/>
                      <w:spacing w:val="4"/>
                      <w:sz w:val="28"/>
                      <w:szCs w:val="28"/>
                    </w:rPr>
                    <w:t>Intern</w:t>
                  </w:r>
                </w:p>
                <w:p w14:paraId="5C2D9154" w14:textId="77777777" w:rsidR="00067A8A" w:rsidRDefault="00A03862">
                  <w:pPr>
                    <w:pStyle w:val="divdocumentpaddedline"/>
                    <w:spacing w:before="80" w:line="360" w:lineRule="atLeas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Raven Industries Inc.,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Wakarusa, IN</w:t>
                  </w:r>
                </w:p>
                <w:p w14:paraId="5B2D3927" w14:textId="77777777" w:rsidR="00067A8A" w:rsidRDefault="00A03862">
                  <w:pPr>
                    <w:pStyle w:val="divdocumentli"/>
                    <w:numPr>
                      <w:ilvl w:val="0"/>
                      <w:numId w:val="2"/>
                    </w:numPr>
                    <w:spacing w:line="360" w:lineRule="atLeast"/>
                    <w:ind w:left="300" w:hanging="301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Developed an internal monitoring service and dashboard for the Raven Slingshot team. I worked with C#, PHP, and SQL.</w:t>
                  </w:r>
                </w:p>
                <w:p w14:paraId="70F66DBF" w14:textId="77777777" w:rsidR="00067A8A" w:rsidRDefault="00A03862">
                  <w:pPr>
                    <w:pStyle w:val="divdocumentli"/>
                    <w:numPr>
                      <w:ilvl w:val="0"/>
                      <w:numId w:val="2"/>
                    </w:numPr>
                    <w:spacing w:line="360" w:lineRule="atLeast"/>
                    <w:ind w:left="300" w:hanging="301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Developed code fixes and enhancements for inclusion in future code releases and patches.</w:t>
                  </w:r>
                </w:p>
                <w:p w14:paraId="38DD3DC3" w14:textId="77777777" w:rsidR="00067A8A" w:rsidRDefault="00A03862">
                  <w:pPr>
                    <w:pStyle w:val="divdocumentli"/>
                    <w:numPr>
                      <w:ilvl w:val="0"/>
                      <w:numId w:val="2"/>
                    </w:numPr>
                    <w:spacing w:line="360" w:lineRule="atLeast"/>
                    <w:ind w:left="300" w:hanging="301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Collaborated with product management to design, build and test systems.</w:t>
                  </w:r>
                </w:p>
              </w:tc>
            </w:tr>
          </w:tbl>
          <w:p w14:paraId="32F100E4" w14:textId="77777777" w:rsidR="00067A8A" w:rsidRDefault="00067A8A">
            <w:pPr>
              <w:rPr>
                <w:vanish/>
              </w:rPr>
            </w:pPr>
          </w:p>
          <w:tbl>
            <w:tblPr>
              <w:tblStyle w:val="divdocumentright-boxexperienceparagraph"/>
              <w:tblW w:w="748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"/>
              <w:gridCol w:w="2260"/>
              <w:gridCol w:w="30"/>
              <w:gridCol w:w="5160"/>
            </w:tblGrid>
            <w:tr w:rsidR="00067A8A" w14:paraId="32D9B2D5" w14:textId="77777777" w:rsidTr="00A24B4F">
              <w:tc>
                <w:tcPr>
                  <w:tcW w:w="3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vAlign w:val="bottom"/>
                  <w:hideMark/>
                </w:tcPr>
                <w:p w14:paraId="62BBEC8A" w14:textId="77777777" w:rsidR="00067A8A" w:rsidRDefault="00A03862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226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5E6E4F6F" w14:textId="595FB116" w:rsidR="00067A8A" w:rsidRDefault="00A24B4F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 xml:space="preserve">June </w:t>
                  </w:r>
                  <w:r w:rsidR="00A03862"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2018</w:t>
                  </w:r>
                  <w:r w:rsidR="00A03862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–</w:t>
                  </w:r>
                  <w:r w:rsidR="00A03862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December 2</w:t>
                  </w:r>
                  <w:r w:rsidR="00A03862"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018</w:t>
                  </w:r>
                </w:p>
              </w:tc>
              <w:tc>
                <w:tcPr>
                  <w:tcW w:w="3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vAlign w:val="bottom"/>
                  <w:hideMark/>
                </w:tcPr>
                <w:p w14:paraId="48EA4557" w14:textId="77777777" w:rsidR="00067A8A" w:rsidRDefault="00A03862">
                  <w:pPr>
                    <w:pStyle w:val="divdocumentemptycellParagraph"/>
                    <w:spacing w:line="36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516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5E7309A6" w14:textId="77777777" w:rsidR="00067A8A" w:rsidRDefault="00A03862">
                  <w:pPr>
                    <w:pStyle w:val="divdocumentpaddedline"/>
                    <w:spacing w:line="360" w:lineRule="atLeas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txtBold"/>
                      <w:rFonts w:ascii="Century Gothic" w:eastAsia="Century Gothic" w:hAnsi="Century Gothic" w:cs="Century Gothic"/>
                      <w:color w:val="343434"/>
                      <w:spacing w:val="4"/>
                      <w:sz w:val="28"/>
                      <w:szCs w:val="28"/>
                    </w:rPr>
                    <w:t>Junior Software Engineer</w:t>
                  </w:r>
                </w:p>
                <w:p w14:paraId="5F73B370" w14:textId="16131D65" w:rsidR="00067A8A" w:rsidRDefault="00A03862" w:rsidP="00054365">
                  <w:pPr>
                    <w:pStyle w:val="divdocumentpaddedline"/>
                    <w:spacing w:before="80" w:line="360" w:lineRule="atLeast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proofErr w:type="spellStart"/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Agsync</w:t>
                  </w:r>
                  <w:proofErr w:type="spellEnd"/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Inc.,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Wakarusa, IN</w:t>
                  </w:r>
                </w:p>
                <w:p w14:paraId="74B7BB35" w14:textId="77777777" w:rsidR="00067A8A" w:rsidRDefault="00A03862">
                  <w:pPr>
                    <w:pStyle w:val="divdocumentli"/>
                    <w:numPr>
                      <w:ilvl w:val="0"/>
                      <w:numId w:val="3"/>
                    </w:numPr>
                    <w:spacing w:line="360" w:lineRule="atLeast"/>
                    <w:ind w:left="300" w:hanging="301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Maintained and upgraded products to deliver smooth-running systems.</w:t>
                  </w:r>
                </w:p>
                <w:p w14:paraId="59D3F137" w14:textId="6281B3DE" w:rsidR="00067A8A" w:rsidRPr="003A1D73" w:rsidRDefault="00A03862" w:rsidP="003A1D73">
                  <w:pPr>
                    <w:pStyle w:val="divdocumentli"/>
                    <w:numPr>
                      <w:ilvl w:val="0"/>
                      <w:numId w:val="3"/>
                    </w:numPr>
                    <w:spacing w:line="360" w:lineRule="atLeast"/>
                    <w:ind w:left="300" w:hanging="301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Learned software engineering process improvements and best practices.</w:t>
                  </w:r>
                </w:p>
              </w:tc>
            </w:tr>
          </w:tbl>
          <w:p w14:paraId="64AE65C6" w14:textId="77777777" w:rsidR="00067A8A" w:rsidRDefault="00067A8A">
            <w:pPr>
              <w:rPr>
                <w:vanish/>
              </w:rPr>
            </w:pPr>
          </w:p>
          <w:tbl>
            <w:tblPr>
              <w:tblStyle w:val="divdocumentright-boxexperienceparagraph"/>
              <w:tblW w:w="747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"/>
              <w:gridCol w:w="2190"/>
              <w:gridCol w:w="90"/>
              <w:gridCol w:w="5160"/>
            </w:tblGrid>
            <w:tr w:rsidR="00067A8A" w14:paraId="5EC71B41" w14:textId="77777777" w:rsidTr="00A24B4F">
              <w:tc>
                <w:tcPr>
                  <w:tcW w:w="3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vAlign w:val="bottom"/>
                  <w:hideMark/>
                </w:tcPr>
                <w:p w14:paraId="11835950" w14:textId="77777777" w:rsidR="00067A8A" w:rsidRDefault="00A03862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lastRenderedPageBreak/>
                    <w:t> </w:t>
                  </w:r>
                </w:p>
              </w:tc>
              <w:tc>
                <w:tcPr>
                  <w:tcW w:w="219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037F6C88" w14:textId="52C2336D" w:rsidR="003A1D73" w:rsidRDefault="003A1D73">
                  <w:pPr>
                    <w:pStyle w:val="divdocumentemptycellParagraph"/>
                    <w:spacing w:line="360" w:lineRule="atLeast"/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</w:pPr>
                </w:p>
                <w:p w14:paraId="432F7414" w14:textId="21B15A6B" w:rsidR="003A1D73" w:rsidRDefault="007D25C1">
                  <w:pPr>
                    <w:pStyle w:val="divdocumentemptycellParagraph"/>
                    <w:spacing w:line="360" w:lineRule="atLeast"/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</w:pPr>
                  <w:r>
                    <w:rPr>
                      <w:noProof/>
                    </w:rPr>
                    <w:pict w14:anchorId="5F8D97A4">
                      <v:shape id="_x0000_s1029" type="#_x0000_t32" style="position:absolute;margin-left:-21.3pt;margin-top:10.3pt;width:2.2pt;height:669.5pt;z-index:251670528" o:connectortype="straight"/>
                    </w:pict>
                  </w:r>
                </w:p>
                <w:p w14:paraId="1E17302F" w14:textId="0F5096AE" w:rsidR="003A1D73" w:rsidRDefault="003A1D73">
                  <w:pPr>
                    <w:pStyle w:val="divdocumentemptycellParagraph"/>
                    <w:spacing w:line="360" w:lineRule="atLeast"/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</w:pPr>
                </w:p>
                <w:p w14:paraId="7706199E" w14:textId="0E84F77D" w:rsidR="00067A8A" w:rsidRDefault="00A24B4F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July 2</w:t>
                  </w:r>
                  <w:r w:rsidR="00A03862"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016</w:t>
                  </w:r>
                  <w:r w:rsidR="00A03862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–</w:t>
                  </w:r>
                  <w:r w:rsidR="00A03862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September 2</w:t>
                  </w:r>
                  <w:r w:rsidR="00A03862"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016</w:t>
                  </w:r>
                </w:p>
              </w:tc>
              <w:tc>
                <w:tcPr>
                  <w:tcW w:w="9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vAlign w:val="bottom"/>
                  <w:hideMark/>
                </w:tcPr>
                <w:p w14:paraId="4011AE25" w14:textId="77777777" w:rsidR="00067A8A" w:rsidRDefault="00A03862">
                  <w:pPr>
                    <w:pStyle w:val="divdocumentemptycellParagraph"/>
                    <w:spacing w:line="36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516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2F0D8BFD" w14:textId="77777777" w:rsidR="003A1D73" w:rsidRDefault="003A1D73">
                  <w:pPr>
                    <w:pStyle w:val="divdocumentpaddedline"/>
                    <w:spacing w:line="360" w:lineRule="atLeast"/>
                    <w:rPr>
                      <w:rStyle w:val="divdocumenttxtBold"/>
                      <w:rFonts w:ascii="Century Gothic" w:eastAsia="Century Gothic" w:hAnsi="Century Gothic" w:cs="Century Gothic"/>
                      <w:color w:val="343434"/>
                      <w:spacing w:val="4"/>
                      <w:sz w:val="28"/>
                      <w:szCs w:val="28"/>
                    </w:rPr>
                  </w:pPr>
                </w:p>
                <w:p w14:paraId="2B3AF805" w14:textId="77777777" w:rsidR="003A1D73" w:rsidRDefault="003A1D73">
                  <w:pPr>
                    <w:pStyle w:val="divdocumentpaddedline"/>
                    <w:spacing w:line="360" w:lineRule="atLeast"/>
                    <w:rPr>
                      <w:rStyle w:val="divdocumenttxtBold"/>
                      <w:rFonts w:ascii="Century Gothic" w:eastAsia="Century Gothic" w:hAnsi="Century Gothic" w:cs="Century Gothic"/>
                      <w:color w:val="343434"/>
                      <w:spacing w:val="4"/>
                      <w:sz w:val="28"/>
                      <w:szCs w:val="28"/>
                    </w:rPr>
                  </w:pPr>
                </w:p>
                <w:p w14:paraId="73208F02" w14:textId="77777777" w:rsidR="003A1D73" w:rsidRDefault="003A1D73">
                  <w:pPr>
                    <w:pStyle w:val="divdocumentpaddedline"/>
                    <w:spacing w:line="360" w:lineRule="atLeast"/>
                    <w:rPr>
                      <w:rStyle w:val="divdocumenttxtBold"/>
                      <w:rFonts w:ascii="Century Gothic" w:eastAsia="Century Gothic" w:hAnsi="Century Gothic" w:cs="Century Gothic"/>
                      <w:color w:val="343434"/>
                      <w:spacing w:val="4"/>
                      <w:sz w:val="28"/>
                      <w:szCs w:val="28"/>
                    </w:rPr>
                  </w:pPr>
                </w:p>
                <w:p w14:paraId="0152A314" w14:textId="10499D34" w:rsidR="00067A8A" w:rsidRDefault="00A03862">
                  <w:pPr>
                    <w:pStyle w:val="divdocumentpaddedline"/>
                    <w:spacing w:line="360" w:lineRule="atLeas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txtBold"/>
                      <w:rFonts w:ascii="Century Gothic" w:eastAsia="Century Gothic" w:hAnsi="Century Gothic" w:cs="Century Gothic"/>
                      <w:color w:val="343434"/>
                      <w:spacing w:val="4"/>
                      <w:sz w:val="28"/>
                      <w:szCs w:val="28"/>
                    </w:rPr>
                    <w:t>Computer Repair Technician</w:t>
                  </w:r>
                </w:p>
                <w:p w14:paraId="5A46DD60" w14:textId="77777777" w:rsidR="00067A8A" w:rsidRDefault="00A03862">
                  <w:pPr>
                    <w:pStyle w:val="divdocumentpaddedline"/>
                    <w:spacing w:before="80" w:line="360" w:lineRule="atLeas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The Lab Repair,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Warsaw, IN</w:t>
                  </w:r>
                </w:p>
                <w:p w14:paraId="6BA7A508" w14:textId="77777777" w:rsidR="00067A8A" w:rsidRDefault="00A03862">
                  <w:pPr>
                    <w:pStyle w:val="divdocumentli"/>
                    <w:numPr>
                      <w:ilvl w:val="0"/>
                      <w:numId w:val="4"/>
                    </w:numPr>
                    <w:spacing w:line="360" w:lineRule="atLeast"/>
                    <w:ind w:left="300" w:hanging="301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Researched and identified problems with computers and advised staff and clients on plans of action.</w:t>
                  </w:r>
                </w:p>
                <w:p w14:paraId="19732490" w14:textId="77777777" w:rsidR="00067A8A" w:rsidRDefault="00A03862">
                  <w:pPr>
                    <w:pStyle w:val="divdocumentli"/>
                    <w:numPr>
                      <w:ilvl w:val="0"/>
                      <w:numId w:val="4"/>
                    </w:numPr>
                    <w:spacing w:line="360" w:lineRule="atLeast"/>
                    <w:ind w:left="300" w:hanging="301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Disassembled computers to perform diagnostics and check for repair needs.</w:t>
                  </w:r>
                </w:p>
                <w:p w14:paraId="714E5724" w14:textId="77777777" w:rsidR="00067A8A" w:rsidRDefault="00A03862">
                  <w:pPr>
                    <w:pStyle w:val="divdocumentli"/>
                    <w:numPr>
                      <w:ilvl w:val="0"/>
                      <w:numId w:val="4"/>
                    </w:numPr>
                    <w:spacing w:line="360" w:lineRule="atLeast"/>
                    <w:ind w:left="300" w:hanging="301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Updated and installed new software on desktop and laptop computers to maintain latest technology.</w:t>
                  </w:r>
                </w:p>
                <w:p w14:paraId="6571EE12" w14:textId="77777777" w:rsidR="00067A8A" w:rsidRDefault="00A03862">
                  <w:pPr>
                    <w:pStyle w:val="divdocumentli"/>
                    <w:numPr>
                      <w:ilvl w:val="0"/>
                      <w:numId w:val="4"/>
                    </w:numPr>
                    <w:spacing w:line="360" w:lineRule="atLeast"/>
                    <w:ind w:left="300" w:hanging="301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Wrote reports on computer statuses and maintenance jobs.</w:t>
                  </w:r>
                </w:p>
              </w:tc>
            </w:tr>
          </w:tbl>
          <w:p w14:paraId="176D69FA" w14:textId="77777777" w:rsidR="00067A8A" w:rsidRDefault="00067A8A">
            <w:pPr>
              <w:rPr>
                <w:vanish/>
              </w:rPr>
            </w:pPr>
          </w:p>
          <w:tbl>
            <w:tblPr>
              <w:tblStyle w:val="divdocumentright-boxexperienceparagraph"/>
              <w:tblW w:w="747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"/>
              <w:gridCol w:w="2190"/>
              <w:gridCol w:w="90"/>
              <w:gridCol w:w="5160"/>
            </w:tblGrid>
            <w:tr w:rsidR="00067A8A" w14:paraId="031B0892" w14:textId="77777777" w:rsidTr="00A24B4F">
              <w:tc>
                <w:tcPr>
                  <w:tcW w:w="3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vAlign w:val="bottom"/>
                  <w:hideMark/>
                </w:tcPr>
                <w:p w14:paraId="5B875BBC" w14:textId="77777777" w:rsidR="00067A8A" w:rsidRDefault="00A03862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219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1AACEDE5" w14:textId="77777777" w:rsidR="00A24B4F" w:rsidRDefault="00A24B4F">
                  <w:pPr>
                    <w:pStyle w:val="divdocumentemptycellParagraph"/>
                    <w:spacing w:line="360" w:lineRule="atLeast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 xml:space="preserve">March </w:t>
                  </w:r>
                  <w:r w:rsidR="00A03862"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2015</w:t>
                  </w:r>
                  <w:r w:rsidR="00A03862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–</w:t>
                  </w:r>
                </w:p>
                <w:p w14:paraId="72D712CF" w14:textId="08E409FF" w:rsidR="00067A8A" w:rsidRDefault="00A24B4F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June 2</w:t>
                  </w:r>
                  <w:r w:rsidR="00A03862"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015</w:t>
                  </w:r>
                </w:p>
              </w:tc>
              <w:tc>
                <w:tcPr>
                  <w:tcW w:w="9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vAlign w:val="bottom"/>
                  <w:hideMark/>
                </w:tcPr>
                <w:p w14:paraId="3FF99565" w14:textId="77777777" w:rsidR="00067A8A" w:rsidRDefault="00A03862">
                  <w:pPr>
                    <w:pStyle w:val="divdocumentemptycellParagraph"/>
                    <w:spacing w:line="36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516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64E529D1" w14:textId="77777777" w:rsidR="00067A8A" w:rsidRDefault="00A03862">
                  <w:pPr>
                    <w:pStyle w:val="divdocumentpaddedline"/>
                    <w:spacing w:line="360" w:lineRule="atLeas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txtBold"/>
                      <w:rFonts w:ascii="Century Gothic" w:eastAsia="Century Gothic" w:hAnsi="Century Gothic" w:cs="Century Gothic"/>
                      <w:color w:val="343434"/>
                      <w:spacing w:val="4"/>
                      <w:sz w:val="28"/>
                      <w:szCs w:val="28"/>
                    </w:rPr>
                    <w:t>Intern</w:t>
                  </w:r>
                </w:p>
                <w:p w14:paraId="468226DE" w14:textId="77777777" w:rsidR="00067A8A" w:rsidRDefault="00A03862">
                  <w:pPr>
                    <w:pStyle w:val="divdocumentpaddedline"/>
                    <w:spacing w:before="80" w:line="360" w:lineRule="atLeas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POLYWOOD Furniture,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Syracuse, United States</w:t>
                  </w:r>
                </w:p>
                <w:p w14:paraId="0A19FABA" w14:textId="77777777" w:rsidR="00067A8A" w:rsidRDefault="00A03862">
                  <w:pPr>
                    <w:pStyle w:val="divdocumentli"/>
                    <w:numPr>
                      <w:ilvl w:val="0"/>
                      <w:numId w:val="5"/>
                    </w:numPr>
                    <w:spacing w:line="360" w:lineRule="atLeast"/>
                    <w:ind w:left="300" w:hanging="301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Collaborated on all stages of systems development lifecycle.</w:t>
                  </w:r>
                </w:p>
                <w:p w14:paraId="21B47083" w14:textId="77777777" w:rsidR="00067A8A" w:rsidRDefault="00A03862">
                  <w:pPr>
                    <w:pStyle w:val="divdocumentli"/>
                    <w:numPr>
                      <w:ilvl w:val="0"/>
                      <w:numId w:val="5"/>
                    </w:numPr>
                    <w:spacing w:line="360" w:lineRule="atLeast"/>
                    <w:ind w:left="300" w:hanging="301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Worked closely with senior developers to learn specifications and system designs.</w:t>
                  </w:r>
                </w:p>
                <w:p w14:paraId="224D1B3F" w14:textId="77777777" w:rsidR="00067A8A" w:rsidRDefault="00A03862">
                  <w:pPr>
                    <w:pStyle w:val="divdocumentli"/>
                    <w:numPr>
                      <w:ilvl w:val="0"/>
                      <w:numId w:val="5"/>
                    </w:numPr>
                    <w:spacing w:line="360" w:lineRule="atLeast"/>
                    <w:ind w:left="300" w:hanging="301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Gained experience in backend development using PHP and SQL.</w:t>
                  </w:r>
                </w:p>
              </w:tc>
            </w:tr>
          </w:tbl>
          <w:p w14:paraId="3F2483DC" w14:textId="77777777" w:rsidR="00067A8A" w:rsidRDefault="00A03862">
            <w:pPr>
              <w:pStyle w:val="divdocumentsectiongapdiv"/>
              <w:rPr>
                <w:rStyle w:val="divdocumentright-box"/>
                <w:rFonts w:ascii="Century Gothic" w:eastAsia="Century Gothic" w:hAnsi="Century Gothic" w:cs="Century Gothic"/>
                <w:color w:val="343434"/>
                <w:spacing w:val="4"/>
                <w:sz w:val="14"/>
                <w:szCs w:val="14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pacing w:val="4"/>
                <w:sz w:val="14"/>
                <w:szCs w:val="14"/>
              </w:rPr>
              <w:t> </w:t>
            </w:r>
          </w:p>
          <w:p w14:paraId="76E358F3" w14:textId="77777777" w:rsidR="00067A8A" w:rsidRDefault="00A03862">
            <w:pPr>
              <w:pStyle w:val="divdocumentsectiontitle"/>
              <w:spacing w:after="200" w:line="440" w:lineRule="atLeast"/>
              <w:ind w:left="-40"/>
              <w:rPr>
                <w:rStyle w:val="divdocumentright-box"/>
                <w:rFonts w:ascii="Century Gothic" w:eastAsia="Century Gothic" w:hAnsi="Century Gothic" w:cs="Century Gothic"/>
                <w:b/>
                <w:bCs/>
                <w:spacing w:val="4"/>
              </w:rPr>
            </w:pPr>
            <w:r>
              <w:rPr>
                <w:rStyle w:val="divdocumentsectiontitleCharacter"/>
                <w:rFonts w:ascii="Century Gothic" w:eastAsia="Century Gothic" w:hAnsi="Century Gothic" w:cs="Century Gothic"/>
                <w:b/>
                <w:bCs/>
                <w:spacing w:val="4"/>
              </w:rPr>
              <w:t xml:space="preserve">• </w:t>
            </w:r>
            <w:r>
              <w:rPr>
                <w:rStyle w:val="divdocumentright-box"/>
                <w:rFonts w:ascii="Century Gothic" w:eastAsia="Century Gothic" w:hAnsi="Century Gothic" w:cs="Century Gothic"/>
                <w:b/>
                <w:bCs/>
                <w:spacing w:val="4"/>
              </w:rPr>
              <w:t>Education</w:t>
            </w:r>
          </w:p>
          <w:p w14:paraId="0AD864CE" w14:textId="77777777" w:rsidR="00067A8A" w:rsidRDefault="00A03862">
            <w:pPr>
              <w:pStyle w:val="headinggapdiv"/>
              <w:spacing w:line="360" w:lineRule="atLeast"/>
              <w:rPr>
                <w:rStyle w:val="divdocument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 </w:t>
            </w:r>
          </w:p>
          <w:tbl>
            <w:tblPr>
              <w:tblStyle w:val="divdocumentright-boxeducationparagraph"/>
              <w:tblW w:w="747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"/>
              <w:gridCol w:w="2100"/>
              <w:gridCol w:w="180"/>
              <w:gridCol w:w="5160"/>
            </w:tblGrid>
            <w:tr w:rsidR="00067A8A" w14:paraId="6CCABA0A" w14:textId="77777777" w:rsidTr="00A24B4F">
              <w:tc>
                <w:tcPr>
                  <w:tcW w:w="30" w:type="dxa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  <w:vAlign w:val="bottom"/>
                  <w:hideMark/>
                </w:tcPr>
                <w:p w14:paraId="2A9FF67F" w14:textId="7E23CA58" w:rsidR="00067A8A" w:rsidRDefault="00A03862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2100" w:type="dxa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55C040CD" w14:textId="35F505C0" w:rsidR="00067A8A" w:rsidRDefault="00A24B4F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 xml:space="preserve">August </w:t>
                  </w:r>
                  <w:r w:rsidR="00A03862"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2019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–</w:t>
                  </w:r>
                  <w:r w:rsidR="00A03862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  <w:r w:rsidR="00A03862"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Current</w:t>
                  </w:r>
                </w:p>
              </w:tc>
              <w:tc>
                <w:tcPr>
                  <w:tcW w:w="180" w:type="dxa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  <w:vAlign w:val="bottom"/>
                  <w:hideMark/>
                </w:tcPr>
                <w:p w14:paraId="4B82CA12" w14:textId="77777777" w:rsidR="00067A8A" w:rsidRDefault="00A03862">
                  <w:pPr>
                    <w:pStyle w:val="divdocumentemptycellParagraph"/>
                    <w:spacing w:line="36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5160" w:type="dxa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738EE6F5" w14:textId="77777777" w:rsidR="00067A8A" w:rsidRDefault="00A03862">
                  <w:pPr>
                    <w:pStyle w:val="divdocumenttxtBoldParagraph"/>
                    <w:spacing w:after="80" w:line="360" w:lineRule="atLeas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ocumentdegree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Bachelor of Science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: </w:t>
                  </w:r>
                  <w:r>
                    <w:rPr>
                      <w:rStyle w:val="documentprogramline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Robotics Engineering Technology</w:t>
                  </w:r>
                </w:p>
                <w:p w14:paraId="4C3F3DB7" w14:textId="77777777" w:rsidR="00067A8A" w:rsidRDefault="00A03862">
                  <w:pPr>
                    <w:pStyle w:val="divdocumentpaddedline"/>
                    <w:spacing w:line="360" w:lineRule="atLeas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Purdue University - West Lafayette, IN</w:t>
                  </w:r>
                </w:p>
                <w:p w14:paraId="312F60EF" w14:textId="77777777" w:rsidR="00067A8A" w:rsidRDefault="00A03862">
                  <w:pPr>
                    <w:pStyle w:val="divdocumentli"/>
                    <w:numPr>
                      <w:ilvl w:val="0"/>
                      <w:numId w:val="6"/>
                    </w:numPr>
                    <w:spacing w:line="360" w:lineRule="atLeast"/>
                    <w:ind w:left="300" w:hanging="301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Estimated Graduation Date: 2023</w:t>
                  </w:r>
                </w:p>
                <w:p w14:paraId="01A6874C" w14:textId="77777777" w:rsidR="00067A8A" w:rsidRDefault="00A03862">
                  <w:pPr>
                    <w:pStyle w:val="divdocumentli"/>
                    <w:numPr>
                      <w:ilvl w:val="0"/>
                      <w:numId w:val="6"/>
                    </w:numPr>
                    <w:spacing w:line="360" w:lineRule="atLeast"/>
                    <w:ind w:left="300" w:hanging="301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Minoring in Computer and Information Technology</w:t>
                  </w:r>
                </w:p>
                <w:p w14:paraId="6CA1133F" w14:textId="77777777" w:rsidR="00067A8A" w:rsidRDefault="00A03862">
                  <w:pPr>
                    <w:pStyle w:val="divdocumentli"/>
                    <w:numPr>
                      <w:ilvl w:val="0"/>
                      <w:numId w:val="6"/>
                    </w:numPr>
                    <w:spacing w:line="360" w:lineRule="atLeast"/>
                    <w:ind w:left="300" w:hanging="301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Dean's list Fall 2019 and Spring 2020</w:t>
                  </w:r>
                </w:p>
                <w:p w14:paraId="7A6C5145" w14:textId="77777777" w:rsidR="00067A8A" w:rsidRDefault="00A03862">
                  <w:pPr>
                    <w:pStyle w:val="divdocumentli"/>
                    <w:numPr>
                      <w:ilvl w:val="0"/>
                      <w:numId w:val="6"/>
                    </w:numPr>
                    <w:spacing w:line="360" w:lineRule="atLeast"/>
                    <w:ind w:left="300" w:hanging="301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3.98 GPA</w:t>
                  </w:r>
                </w:p>
                <w:p w14:paraId="2876B356" w14:textId="77777777" w:rsidR="00067A8A" w:rsidRDefault="00A03862">
                  <w:pPr>
                    <w:pStyle w:val="divdocumentli"/>
                    <w:numPr>
                      <w:ilvl w:val="0"/>
                      <w:numId w:val="6"/>
                    </w:numPr>
                    <w:spacing w:line="360" w:lineRule="atLeast"/>
                    <w:ind w:left="300" w:hanging="301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Software Lead for robotics club Purdue </w:t>
                  </w:r>
                  <w:proofErr w:type="spellStart"/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SIGbots</w:t>
                  </w:r>
                  <w:proofErr w:type="spellEnd"/>
                </w:p>
              </w:tc>
            </w:tr>
          </w:tbl>
          <w:p w14:paraId="384FFCA2" w14:textId="56A57C8D" w:rsidR="00067A8A" w:rsidRDefault="00067A8A">
            <w:pPr>
              <w:rPr>
                <w:rStyle w:val="divdocument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</w:p>
        </w:tc>
      </w:tr>
    </w:tbl>
    <w:bookmarkEnd w:id="0"/>
    <w:p w14:paraId="3EB07CD7" w14:textId="13EA6F78" w:rsidR="00067A8A" w:rsidRDefault="007D25C1">
      <w:pPr>
        <w:spacing w:line="20" w:lineRule="auto"/>
        <w:rPr>
          <w:rFonts w:ascii="Century Gothic" w:eastAsia="Century Gothic" w:hAnsi="Century Gothic" w:cs="Century Gothic"/>
          <w:color w:val="343434"/>
          <w:sz w:val="22"/>
          <w:szCs w:val="22"/>
        </w:rPr>
      </w:pPr>
      <w:r>
        <w:rPr>
          <w:rStyle w:val="divdocumentmiddlecell"/>
          <w:rFonts w:ascii="Century Gothic" w:eastAsia="Century Gothic" w:hAnsi="Century Gothic" w:cs="Century Gothic"/>
          <w:b/>
          <w:bCs/>
          <w:noProof/>
          <w:color w:val="1A409A"/>
          <w:spacing w:val="4"/>
          <w:sz w:val="72"/>
          <w:szCs w:val="72"/>
        </w:rPr>
        <w:lastRenderedPageBreak/>
        <w:drawing>
          <wp:anchor distT="0" distB="0" distL="114300" distR="114300" simplePos="0" relativeHeight="251665920" behindDoc="1" locked="0" layoutInCell="1" allowOverlap="1" wp14:anchorId="1139EC8C" wp14:editId="045A17EC">
            <wp:simplePos x="0" y="0"/>
            <wp:positionH relativeFrom="column">
              <wp:posOffset>-6350</wp:posOffset>
            </wp:positionH>
            <wp:positionV relativeFrom="page">
              <wp:posOffset>8490206</wp:posOffset>
            </wp:positionV>
            <wp:extent cx="1140460" cy="116713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447988" name="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0460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3862">
        <w:rPr>
          <w:color w:val="FFFFFF"/>
          <w:sz w:val="2"/>
        </w:rPr>
        <w:t>.</w:t>
      </w:r>
    </w:p>
    <w:sectPr w:rsidR="00067A8A">
      <w:pgSz w:w="12240" w:h="15840"/>
      <w:pgMar w:top="440" w:right="440" w:bottom="440" w:left="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112366C3-5942-4408-B254-1070ABBE8EA7}"/>
    <w:embedBold r:id="rId2" w:fontKey="{43378C25-69D9-455D-9CFB-D06F118303AE}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  <w:embedRegular r:id="rId3" w:fontKey="{4408DD32-738D-490D-B462-E979D866E85E}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  <w:embedRegular r:id="rId4" w:fontKey="{A817CF33-E3BB-46FE-8EE2-D1D8059BA94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00000001"/>
    <w:lvl w:ilvl="0" w:tplc="A1D0445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5F085B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6DA3A4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D9C3EB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EF2D0A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128E62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2FEFD6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F50575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02C6C2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C340F8F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048B06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8E2D77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1767B0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EC0175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DB467B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0F4E8D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016B01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7C8360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38B24C3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220503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B7AF51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77036E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DF891C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AF45BA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4EA221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9889F2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5682A2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D616A0D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80EEBD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54630A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73E918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B1EEF6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73E1F1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144D66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A0671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EAA4BE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226CCF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610F58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3EE37A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2EA929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5D82A9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422164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75C40C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6FACE7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B5A565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CDA8661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E82D2A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222D2D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07EB94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564061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7E28E0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A72DDF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DC2EE9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E72CE3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embedTrueTypeFont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67A8A"/>
    <w:rsid w:val="00054365"/>
    <w:rsid w:val="00067A8A"/>
    <w:rsid w:val="003A1D73"/>
    <w:rsid w:val="007B1C92"/>
    <w:rsid w:val="007D25C1"/>
    <w:rsid w:val="00807E17"/>
    <w:rsid w:val="00A03862"/>
    <w:rsid w:val="00A24B4F"/>
    <w:rsid w:val="00AB6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  <o:rules v:ext="edit">
        <o:r id="V:Rule1" type="connector" idref="#_x0000_s1028"/>
        <o:r id="V:Rule2" type="connector" idref="#_x0000_s1029"/>
      </o:rules>
    </o:shapelayout>
  </w:shapeDefaults>
  <w:decimalSymbol w:val="."/>
  <w:listSeparator w:val=","/>
  <w14:docId w14:val="77F2C7AF"/>
  <w15:docId w15:val="{B746EC28-9353-4B5E-ABF8-628B03A54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customStyle="1" w:styleId="divdocument">
    <w:name w:val="div_document"/>
    <w:basedOn w:val="Normal"/>
    <w:pPr>
      <w:spacing w:line="360" w:lineRule="atLeast"/>
    </w:pPr>
    <w:rPr>
      <w:color w:val="343434"/>
    </w:rPr>
  </w:style>
  <w:style w:type="character" w:customStyle="1" w:styleId="divdocumentleft-box">
    <w:name w:val="div_document_left-box"/>
    <w:basedOn w:val="DefaultParagraphFont"/>
    <w:rPr>
      <w:spacing w:val="4"/>
    </w:rPr>
  </w:style>
  <w:style w:type="paragraph" w:customStyle="1" w:styleId="divdocumentleft-boxsectionnth-child1">
    <w:name w:val="div_document_left-box_section_nth-child(1)"/>
    <w:basedOn w:val="Normal"/>
  </w:style>
  <w:style w:type="paragraph" w:customStyle="1" w:styleId="divdocumentleft-boxsectionnth-child1sectiongapdiv">
    <w:name w:val="div_document_left-box_section_nth-child(1)_sectiongapdiv"/>
    <w:basedOn w:val="Normal"/>
    <w:rPr>
      <w:vanish/>
    </w:rPr>
  </w:style>
  <w:style w:type="paragraph" w:customStyle="1" w:styleId="divdocumentdivheading">
    <w:name w:val="div_document_div_heading"/>
    <w:basedOn w:val="Normal"/>
    <w:pPr>
      <w:spacing w:line="440" w:lineRule="atLeast"/>
    </w:pPr>
  </w:style>
  <w:style w:type="paragraph" w:customStyle="1" w:styleId="divdocumentsectiontitle">
    <w:name w:val="div_document_sectiontitle"/>
    <w:basedOn w:val="Normal"/>
    <w:rPr>
      <w:color w:val="1A409A"/>
      <w:sz w:val="32"/>
      <w:szCs w:val="32"/>
    </w:rPr>
  </w:style>
  <w:style w:type="character" w:customStyle="1" w:styleId="divdocumentsectiontitleCharacter">
    <w:name w:val="div_document_sectiontitle Character"/>
    <w:basedOn w:val="DefaultParagraphFont"/>
    <w:rPr>
      <w:color w:val="1A409A"/>
      <w:sz w:val="32"/>
      <w:szCs w:val="32"/>
    </w:rPr>
  </w:style>
  <w:style w:type="paragraph" w:customStyle="1" w:styleId="headinggapdiv">
    <w:name w:val="headinggapdiv"/>
    <w:basedOn w:val="Normal"/>
    <w:rPr>
      <w:vanish/>
    </w:rPr>
  </w:style>
  <w:style w:type="paragraph" w:customStyle="1" w:styleId="divdocumentdivfirstparagraph">
    <w:name w:val="div_document_div_firstparagraph"/>
    <w:basedOn w:val="Normal"/>
  </w:style>
  <w:style w:type="paragraph" w:customStyle="1" w:styleId="div">
    <w:name w:val="div"/>
    <w:basedOn w:val="Normal"/>
  </w:style>
  <w:style w:type="character" w:customStyle="1" w:styleId="documenticonInnerTableiconSvg">
    <w:name w:val="document_iconInnerTable_iconSvg"/>
    <w:basedOn w:val="DefaultParagraphFont"/>
  </w:style>
  <w:style w:type="paragraph" w:customStyle="1" w:styleId="documenticonInnerTableiconSvgiconDiv">
    <w:name w:val="document_iconInnerTable_iconSvg_iconDiv"/>
    <w:basedOn w:val="Normal"/>
    <w:pPr>
      <w:pBdr>
        <w:top w:val="none" w:sz="0" w:space="3" w:color="auto"/>
      </w:pBdr>
    </w:pPr>
  </w:style>
  <w:style w:type="character" w:customStyle="1" w:styleId="documenticonInnerTableicoTxt">
    <w:name w:val="document_iconInnerTable_icoTxt"/>
    <w:basedOn w:val="DefaultParagraphFont"/>
  </w:style>
  <w:style w:type="paragraph" w:customStyle="1" w:styleId="asposeztyaddresstable">
    <w:name w:val="aspose_ztyaddresstable"/>
    <w:basedOn w:val="Normal"/>
    <w:pPr>
      <w:pBdr>
        <w:bottom w:val="none" w:sz="0" w:space="7" w:color="auto"/>
      </w:pBdr>
    </w:p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character" w:customStyle="1" w:styleId="asposeztyaddresstableCharacter">
    <w:name w:val="aspose_ztyaddresstable Character"/>
    <w:basedOn w:val="DefaultParagraphFont"/>
  </w:style>
  <w:style w:type="table" w:customStyle="1" w:styleId="documenticonInnerTable">
    <w:name w:val="document_iconInnerTable"/>
    <w:basedOn w:val="TableNormal"/>
    <w:tblPr/>
    <w:trPr>
      <w:hidden/>
    </w:trPr>
  </w:style>
  <w:style w:type="paragraph" w:customStyle="1" w:styleId="divdocumentsection">
    <w:name w:val="div_document_section"/>
    <w:basedOn w:val="Normal"/>
    <w:pPr>
      <w:pBdr>
        <w:top w:val="none" w:sz="0" w:space="20" w:color="auto"/>
      </w:pBdr>
    </w:pPr>
  </w:style>
  <w:style w:type="paragraph" w:customStyle="1" w:styleId="divdocumentsectiongapdiv">
    <w:name w:val="div_document_sectiongapdiv"/>
    <w:basedOn w:val="Normal"/>
    <w:pPr>
      <w:spacing w:line="400" w:lineRule="atLeast"/>
    </w:pPr>
  </w:style>
  <w:style w:type="paragraph" w:customStyle="1" w:styleId="divdocumentleft-boxsinglecolumn">
    <w:name w:val="div_document_left-box_singlecolumn"/>
    <w:basedOn w:val="Normal"/>
  </w:style>
  <w:style w:type="paragraph" w:customStyle="1" w:styleId="p">
    <w:name w:val="p"/>
    <w:basedOn w:val="Normal"/>
  </w:style>
  <w:style w:type="paragraph" w:customStyle="1" w:styleId="documentratingWrapper">
    <w:name w:val="document_ratingWrapper"/>
    <w:basedOn w:val="Normal"/>
    <w:pPr>
      <w:jc w:val="right"/>
    </w:pPr>
  </w:style>
  <w:style w:type="paragraph" w:customStyle="1" w:styleId="documentnoLnht">
    <w:name w:val="document_noLnht"/>
    <w:basedOn w:val="Normal"/>
  </w:style>
  <w:style w:type="paragraph" w:customStyle="1" w:styleId="divdocumentdivparagraph">
    <w:name w:val="div_document_div_paragraph"/>
    <w:basedOn w:val="Normal"/>
  </w:style>
  <w:style w:type="character" w:customStyle="1" w:styleId="divdocumentmiddlecell">
    <w:name w:val="div_document_middlecell"/>
    <w:basedOn w:val="DefaultParagraphFont"/>
  </w:style>
  <w:style w:type="paragraph" w:customStyle="1" w:styleId="divdocumentmiddlecellParagraph">
    <w:name w:val="div_document_middlecell Paragraph"/>
    <w:basedOn w:val="Normal"/>
  </w:style>
  <w:style w:type="character" w:customStyle="1" w:styleId="divdocumentright-box">
    <w:name w:val="div_document_right-box"/>
    <w:basedOn w:val="DefaultParagraphFont"/>
  </w:style>
  <w:style w:type="paragraph" w:customStyle="1" w:styleId="divdocumentright-boxsectionnth-child1">
    <w:name w:val="div_document_right-box_section_nth-child(1)"/>
    <w:basedOn w:val="Normal"/>
  </w:style>
  <w:style w:type="paragraph" w:customStyle="1" w:styleId="divdocumentright-boxfirstsectionparagraph">
    <w:name w:val="div_document_right-box_firstsection_paragraph"/>
    <w:basedOn w:val="Normal"/>
  </w:style>
  <w:style w:type="character" w:customStyle="1" w:styleId="divdocumenttablecell">
    <w:name w:val="div_document_tablecell"/>
    <w:basedOn w:val="DefaultParagraphFont"/>
  </w:style>
  <w:style w:type="character" w:customStyle="1" w:styleId="divdocumentmonogram">
    <w:name w:val="div_document_monogram"/>
    <w:basedOn w:val="DefaultParagraphFont"/>
  </w:style>
  <w:style w:type="character" w:customStyle="1" w:styleId="divdocumentflname">
    <w:name w:val="div_document_flname"/>
    <w:basedOn w:val="DefaultParagraphFont"/>
    <w:rPr>
      <w:b w:val="0"/>
      <w:bCs w:val="0"/>
    </w:rPr>
  </w:style>
  <w:style w:type="character" w:customStyle="1" w:styleId="divdocumenttxtBold">
    <w:name w:val="div_document_txtBold"/>
    <w:basedOn w:val="DefaultParagraphFont"/>
    <w:rPr>
      <w:b/>
      <w:bCs/>
    </w:rPr>
  </w:style>
  <w:style w:type="paragraph" w:customStyle="1" w:styleId="divdocumentresumeTitle">
    <w:name w:val="div_document_resumeTitle"/>
    <w:basedOn w:val="Normal"/>
    <w:pPr>
      <w:spacing w:line="440" w:lineRule="atLeast"/>
    </w:pPr>
    <w:rPr>
      <w:sz w:val="32"/>
      <w:szCs w:val="32"/>
    </w:rPr>
  </w:style>
  <w:style w:type="table" w:customStyle="1" w:styleId="divdocumentname">
    <w:name w:val="div_document_name"/>
    <w:basedOn w:val="TableNormal"/>
    <w:tblPr/>
    <w:trPr>
      <w:hidden/>
    </w:trPr>
  </w:style>
  <w:style w:type="paragraph" w:customStyle="1" w:styleId="divdocumentsummary">
    <w:name w:val="div_document_summary"/>
    <w:basedOn w:val="Normal"/>
  </w:style>
  <w:style w:type="paragraph" w:customStyle="1" w:styleId="divdocumentright-boxsummaryparagraph">
    <w:name w:val="div_document_right-box_summary_paragraph"/>
    <w:basedOn w:val="Normal"/>
  </w:style>
  <w:style w:type="paragraph" w:customStyle="1" w:styleId="divdocumentright-boxsummaryparagraphsinglecolumn">
    <w:name w:val="div_document_right-box_summary_paragraph_singlecolumn"/>
    <w:basedOn w:val="Normal"/>
  </w:style>
  <w:style w:type="character" w:customStyle="1" w:styleId="divdocumentemptycell">
    <w:name w:val="div_document_emptycell"/>
    <w:basedOn w:val="DefaultParagraphFont"/>
  </w:style>
  <w:style w:type="paragraph" w:customStyle="1" w:styleId="divdocumentemptycellParagraph">
    <w:name w:val="div_document_emptycell Paragraph"/>
    <w:basedOn w:val="Normal"/>
  </w:style>
  <w:style w:type="character" w:customStyle="1" w:styleId="divdocumentright-boxpaddedlinedate-content">
    <w:name w:val="div_document_right-box_paddedline_date-content"/>
    <w:basedOn w:val="DefaultParagraphFont"/>
  </w:style>
  <w:style w:type="character" w:customStyle="1" w:styleId="divdocumentjobdates">
    <w:name w:val="div_document_jobdates"/>
    <w:basedOn w:val="DefaultParagraphFont"/>
    <w:rPr>
      <w:sz w:val="20"/>
      <w:szCs w:val="20"/>
    </w:rPr>
  </w:style>
  <w:style w:type="character" w:customStyle="1" w:styleId="divdocumentright-boxdatetablepindcell">
    <w:name w:val="div_document_right-box_datetable_pindcell"/>
    <w:basedOn w:val="DefaultParagraphFont"/>
  </w:style>
  <w:style w:type="character" w:customStyle="1" w:styleId="divdocumentright-boxdatetablesinglecolumn">
    <w:name w:val="div_document_right-box_datetable_singlecolumn"/>
    <w:basedOn w:val="DefaultParagraphFont"/>
  </w:style>
  <w:style w:type="paragraph" w:customStyle="1" w:styleId="divdocumentpaddedline">
    <w:name w:val="div_document_paddedline"/>
    <w:basedOn w:val="Normal"/>
  </w:style>
  <w:style w:type="paragraph" w:customStyle="1" w:styleId="divdocumentli">
    <w:name w:val="div_document_li"/>
    <w:basedOn w:val="Normal"/>
    <w:pPr>
      <w:pBdr>
        <w:left w:val="none" w:sz="0" w:space="5" w:color="auto"/>
      </w:pBdr>
    </w:pPr>
  </w:style>
  <w:style w:type="table" w:customStyle="1" w:styleId="divdocumentright-boxexperienceparagraph">
    <w:name w:val="div_document_right-box_experience_paragraph"/>
    <w:basedOn w:val="TableNormal"/>
    <w:tblPr/>
    <w:trPr>
      <w:hidden/>
    </w:trPr>
  </w:style>
  <w:style w:type="paragraph" w:customStyle="1" w:styleId="divdocumenttxtBoldParagraph">
    <w:name w:val="div_document_txtBold Paragraph"/>
    <w:basedOn w:val="Normal"/>
    <w:rPr>
      <w:b/>
      <w:bCs/>
    </w:rPr>
  </w:style>
  <w:style w:type="character" w:customStyle="1" w:styleId="documentdegree">
    <w:name w:val="document_degree"/>
    <w:basedOn w:val="DefaultParagraphFont"/>
    <w:rPr>
      <w:sz w:val="28"/>
      <w:szCs w:val="28"/>
    </w:rPr>
  </w:style>
  <w:style w:type="character" w:customStyle="1" w:styleId="documentprogramline">
    <w:name w:val="document_programline"/>
    <w:basedOn w:val="DefaultParagraphFont"/>
    <w:rPr>
      <w:sz w:val="28"/>
      <w:szCs w:val="28"/>
    </w:rPr>
  </w:style>
  <w:style w:type="table" w:customStyle="1" w:styleId="divdocumentright-boxeducationparagraph">
    <w:name w:val="div_document_right-box_education_paragraph"/>
    <w:basedOn w:val="TableNormal"/>
    <w:tblPr/>
    <w:trPr>
      <w:hidden/>
    </w:trPr>
  </w:style>
  <w:style w:type="table" w:customStyle="1" w:styleId="divdocumentparentContainer">
    <w:name w:val="div_document_parentContainer"/>
    <w:basedOn w:val="TableNormal"/>
    <w:tblPr/>
    <w:trPr>
      <w:hidden/>
    </w:t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5A85AE-4E13-4E45-9713-3CBC21587E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2</Pages>
  <Words>350</Words>
  <Characters>1996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MicahRassiSoftware Developer</vt:lpstr>
    </vt:vector>
  </TitlesOfParts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MicahRassiSoftware Developer</dc:title>
  <cp:lastModifiedBy>Micah Rassi</cp:lastModifiedBy>
  <cp:revision>4</cp:revision>
  <dcterms:created xsi:type="dcterms:W3CDTF">2020-05-14T19:50:00Z</dcterms:created>
  <dcterms:modified xsi:type="dcterms:W3CDTF">2020-05-15T22:09:00Z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1ye=0">
    <vt:lpwstr>zD8AAB+LCAAAAAAABAAVmLWS7FgQBT9IhpiMNaQWM5MnZmZ9/c7zJqK7FYp7q87JHPyHoRSEEzT5oyCYRkgBoRCOQBGWo2GK4Mpki3PsPrSiljCmJ22gP7Lmvt1AwVMqCm4OEhi3HRN4GacqSRpasCDkqCBiUgKZ6DszRqP4xm3GPCYplzQkC6Fxf0tVdjyFHSrSFEsc0oy+mAfxgfnqNGvtBD9uEWEPfN8A/80NYZ+oG6JNE4p3gXq+9eYaYXA</vt:lpwstr>
  </property>
  <property fmtid="{D5CDD505-2E9C-101B-9397-08002B2CF9AE}" pid="3" name="x1ye=1">
    <vt:lpwstr>FIsp1btianzTiAaNxVfGcDy+XR1io11Z0NzZOf0D3nIxsCCk31W3zhVNxW17yMQqXFyyx4binDdyjOGPR7ffc+ncewRQUgNVlseb5GEMB/oSJQWQJDa5u36bEWBAt9XU4WtL5Z3SkMFPkn8LbfQQkHIy2r6ofNx/0/GhIlDSsFz1zayMRrMxi62xUQKeBxotVTAQI3KQZs1TkiRXa7eowkymPDvzVDLvLgBR50lLZEB8jtMyjwa5GD5AZK2Pti2</vt:lpwstr>
  </property>
  <property fmtid="{D5CDD505-2E9C-101B-9397-08002B2CF9AE}" pid="4" name="x1ye=10">
    <vt:lpwstr>v4Vhum9LXiSX+SMK/ZG6eduYgNepl9569utUEh8gtahBLXTM2AvozLqnZXFLpT55yYvQ5LK/ala4nA7jzEmWtpTdJCsk0UyfbqI3CMEgWlvqIUJp+B2ladV7c3XA80QFscbkKHfzMkSbRDeGGbkjggtgcKMYm7/MEXup9EXoOGao6B4mHHxqOoU854c2AayQO90kAz9zPst44c573ZIOhUAhum1bFCJzpFgLZ/QMI6kXFEKN8bKLccbE4UKP0qK</vt:lpwstr>
  </property>
  <property fmtid="{D5CDD505-2E9C-101B-9397-08002B2CF9AE}" pid="5" name="x1ye=11">
    <vt:lpwstr>Ejx7F8pZO8qx+5rHRrE+QX3yHdki8aRBctLMq0WVTpTuLB05ZBV980c6EHHbV3jwEJm1zaNnziEuz+9vsipjykwaBj3OG8RlbPox3KV8cYtFTf9x8o0KyCLvjhsP8p3J+ae1Y/gz17F2P34caHQTJDlyS4upvseEb8O/9VvCVLN7tH/Ot5cbaUybNs0f+JVbgJ3bRTAv3ZcOC8IF2qOfmJJtpW65kxCQce03LaVlR83NXq/j+y9zpPIjta2nkG2</vt:lpwstr>
  </property>
  <property fmtid="{D5CDD505-2E9C-101B-9397-08002B2CF9AE}" pid="6" name="x1ye=12">
    <vt:lpwstr>JWgBmFbSXOHpiPT1Fuc66zLIgjc7/EUGkP9eP6EFWHVFvxWKpP+rteGvlIIT1qyok1Clj5AZMmsC1sh9sjv5CqEeOYSXjNPrqZXDzIcGDgrX+1mXfPY2hIEXuEmlXUbsMEeYjBte7wFUu5wvqhdu+GMBRp/AQi/1ZqgUtMcOEc1V2DWxzUvF+VCXYsectvFI+8KVPbOaszAWFGykbubNANfDJRUsZv6iBjKHx3CKjfiD33XDoHDQhYrSgz+ko7I</vt:lpwstr>
  </property>
  <property fmtid="{D5CDD505-2E9C-101B-9397-08002B2CF9AE}" pid="7" name="x1ye=13">
    <vt:lpwstr>VN/jo+fYbR2XxzTxdg9+/ax5ozn0+jbbq4Snas+7QzHrFv8XylgLMckdxJRgnh4pL/IXswDit1KkTW1feiQdDMCO7T6CYdv3oG/46VoliUDGivH6Rgfp2/4ah4JVVsAbY9ezfJFN8BhgPXNL9DHbrxqWefiS8uUy3/dwBfX7EX7AiSWyKRkDChJWUbtSvp6Lk5e9DgrSlN0PoOKOFFjfl5ImP5UOmHRoGHgQq+PzjJLhRCMN0Pn/qELNAlitkCU</vt:lpwstr>
  </property>
  <property fmtid="{D5CDD505-2E9C-101B-9397-08002B2CF9AE}" pid="8" name="x1ye=14">
    <vt:lpwstr>ioJ97Gaok78sNgoY5dieVeGgLm2FbzTHCh9UTvSPIeiDJpZYD4Ebl+2AMKcp/SGOFKbA4ZEiSXKi5VsxZP5xtuZubvGf0k/RkrnYOUfrNfDb4cTI3GHXJN1AR/hpafhE4ZjdNof/TmsURMEptre9Ztt3eIXZ/b7eG1VmTeJEM6ko8KYkPH4gAM+V+6jtpR3DLZSgLaWQl3guEnOe5hkof6aLPp28/6BH+ioDufS8/L7AEPxAQDAQTDGC8PvNQBm</vt:lpwstr>
  </property>
  <property fmtid="{D5CDD505-2E9C-101B-9397-08002B2CF9AE}" pid="9" name="x1ye=15">
    <vt:lpwstr>99lEqLqUHKPwae+h0o67MVqYTKI4kVh3unHN4cfQAw8RDDw+HZm4ydwcjobdw8j/qqIA9B/7OeX1cdRpuiUvRHp+ZnroCiKCjlEdSeaJS36XUsCII6+demHhRGHzRl/CGziWCEuGBQb3KyGhiuzzrNfDlvkT6grgu3cfugQebVmCCGgMEf8sHK5qIoUoTFPVStPKbr1nvHwB0lxtb3f+04F7vcpEhRno0giXWkKByx11KaiuVBxA9jXkM2DTWh1</vt:lpwstr>
  </property>
  <property fmtid="{D5CDD505-2E9C-101B-9397-08002B2CF9AE}" pid="10" name="x1ye=16">
    <vt:lpwstr>pmplFWiwfkddghdD5VIheXfBLz9IGhakd11xJGdLprQEkqHIhQOofRLqPB/UG+KqXpAwtXMc8GwyITRkPG/0u7btX09ReQ4gitKGtSSuWyDN7GfCfDq8thzwxnLDfxvcqffmYt4H76V4QsntHF7hmpBZaRn3dwbN+QsBjnNWI0ueH5QHzy2fW0cZUjOQzkFqZ48asGVGVdPrMcizxWp/DgmTGt2JBX7sfnswxbrH+WEf6h6pF6hMto003UID52g</vt:lpwstr>
  </property>
  <property fmtid="{D5CDD505-2E9C-101B-9397-08002B2CF9AE}" pid="11" name="x1ye=17">
    <vt:lpwstr>xPxnDMYflslx2az3KYjDdqq5dmUZmL5MsxmTySlW1Nr7s3IPq2XiP4HC5Q21UbGMz+1JDnpcqQZ/DwUCaaH+08yYMuWc3zk544bgtYCMC6U9bvj+fmNE2n9nJ+cU1XjY25fnFYMsLTPDWgWvFX7bmmB2K2g7zfl272QPvC2yuMi6ELrwzZlyBB+eVNWIGVYsGYdrW5WdT0bQ+/B9ZZ0Bjfwn/UZDoplSuBXLg/KPs6+/PSYzHF3Yp10Xat8uXn/</vt:lpwstr>
  </property>
  <property fmtid="{D5CDD505-2E9C-101B-9397-08002B2CF9AE}" pid="12" name="x1ye=18">
    <vt:lpwstr>OFnuEIMddx8DI/t6hicePYYCepZVqEp82Y/s2cUgX5FMerfq4VvVpMeLY3vEl/RjScMDAPx7Fc60u37jxUf0b7ClcTpYJihoOR0HFLIJ8kTzW8PEiLfSKqdD/oF2bxzpdtxhdcQMGZKK38adhWw7bLONpFrdI9it54tBrp+DhTSww9zQJp0JsenedbtSKvdP1FNoSxX844ivFRxVRNiFWimA70lX7cnGK3bft6y3ygQ+enWucxetEIVL6coUr/Q</vt:lpwstr>
  </property>
  <property fmtid="{D5CDD505-2E9C-101B-9397-08002B2CF9AE}" pid="13" name="x1ye=19">
    <vt:lpwstr>rsZIS7sFeEeabOs0hlV4OzBQtQxgj9ZZV6wLhVALhjc9mBbavnn8Qz7GfJ+9LD2YRNi9KKjPgX8UzqB4JfRuAL0k0Tjz9/An8hUlsiFY4sZPKGn6q9EmnLOCAX3qMo4fstA3wRnnX5FNwNbUjkO2ys5oEk7Ksx2A4Uh25NoM9RjP4RcmMjSkdBaIAevaxoyW79HuKbfXIBrW+z37dcYMX2WTMbwtupAy2wtNpIVA3Z+CPzJ/JhTmqsXKWmwOFIL</vt:lpwstr>
  </property>
  <property fmtid="{D5CDD505-2E9C-101B-9397-08002B2CF9AE}" pid="14" name="x1ye=2">
    <vt:lpwstr>9NyjvL+/5uT2UEHzdfTwoNMUaYCJy4cXD5C6Xli5Mq6bGfM+G0PHfp4sRMwQCOdcRpwKOdyd/hJoTyyA0HzUSBu2Ket+VwFmSzI8mahgt/Wr794TV9+ibXSOUOxqGGreSElzlYltEKGzsjSeTRoVtNgUZa4DNuVHJO/UylaGqJDNK9da0UgqodkWkQ7oCe465WgBWOm9NGWVjRMHCfyCze/tUe35oIZ09636TSyjJkncNrPcXCXuBAzLVs7qeuU</vt:lpwstr>
  </property>
  <property fmtid="{D5CDD505-2E9C-101B-9397-08002B2CF9AE}" pid="15" name="x1ye=20">
    <vt:lpwstr>l6KdzkDv1WinglPfWwQ1E4kZFkx8Cy8v4Wrziyiu9kMKehMKsIEUiI+UutV85yXVq6LdgDN4YXOofJLyQJxueUY1hUG9yviFzlmdFyyglJNYczi0gr/wIFzzuLMnuPxZWPYrAxBBDigRiK3BMp8xUTiEZS2B5w3ji6eO1b8h5sKhuQ4+XaqFERbKnRjO4DYQNfdROSQAid6udPKHMlSHFpMwhuzWMeH9y8Zo4q5ziw7yoM6YrG9AG/UzlG3HokD</vt:lpwstr>
  </property>
  <property fmtid="{D5CDD505-2E9C-101B-9397-08002B2CF9AE}" pid="16" name="x1ye=21">
    <vt:lpwstr>nr2qfIDJb+pkqZ1tG0I8jO1INNaE71+YZlDLdgtXfLTxfnMPEw+rPago9yT7c4rWzyfzzMPQUnpNoX/9Gtz/GGzbpL9w9TUK56Y+OK9gm+ukolo3uOy7krmRaEqLH+AVJSNwaJjrksfOamz0C/o5RNacCR6oPlkmtw7R8CL1mI+P49xA/Uvh0rnUvvc8oL4GNGrTtpBfwQDzZjnDyPaXPGuAihTlMV1UhWaNQWHkVms2aNO/QbYnYXSLC7k6ZWZ</vt:lpwstr>
  </property>
  <property fmtid="{D5CDD505-2E9C-101B-9397-08002B2CF9AE}" pid="17" name="x1ye=22">
    <vt:lpwstr>Eb3/fjk5kmkF62Md8xvsS3Es7TQ0ufGdJc9iwHPluLjmKTmsnYSsbFb30gWjW5ZhmVB448jNk8ZqdiGQRqC3ar1iK1mr0x2m7+VkhEXgxz6sjg7XsqO7rzhdJCVb90HT9f6753rMP3PV8mCKSDq1IhHLQtHLQTK2/lWxI6+qTs3/AnXLb/gysOhKzCQy6igWfg2mbb2wT4dCuk7ZWQtc6/u67GQF3rYy6ypcnFjgJGfXWohs/e75eNuDHeBNBRo</vt:lpwstr>
  </property>
  <property fmtid="{D5CDD505-2E9C-101B-9397-08002B2CF9AE}" pid="18" name="x1ye=23">
    <vt:lpwstr>DAocYeT6LP8gYLOA6EH1049WDbjOLi1RWiJiKWjczoA4NHlMtx2jXODeu39px8nDNGupAEh7cU0t/wi5TnVAdG/mgnSDaNnyfxYqDE+Cwr5IAB9o1WHQt6hxTYxInzO+oUhA28wdqf62Pj29cfzUL8ZuSBnrmTU/ugOdE68jfhbHBOr8hDMS3aquS5nvJO9W+xHprtrrH2TOfwoR4gPwQJ8/5ou8oaUoIpyF9cRm3el5m6GNDDk91tr8txYiObB</vt:lpwstr>
  </property>
  <property fmtid="{D5CDD505-2E9C-101B-9397-08002B2CF9AE}" pid="19" name="x1ye=24">
    <vt:lpwstr>aq2DB9EfJhNQL6FkVaLCNi/t/jHr7eejSdWgZBnhbntv1+ZNycwAfyGQMDRWfqmHEEF6saZJR1j7tZNaxsffkB3RuMrFsD3ndKaUoipGHnCzL8wdhra/1UdLcIFvM0LkdTnMFYM/qvVjr5RqyfB/vx2Mlg70rysGCPaX/9xgwusfmvsN1csmC1XzNThWOhNtoNP8GVuHdXmc9qZ+trJxPrnBFuHXIP9uMiBdownCaVVuOR4ETybIq1ofgmvQqfr</vt:lpwstr>
  </property>
  <property fmtid="{D5CDD505-2E9C-101B-9397-08002B2CF9AE}" pid="20" name="x1ye=25">
    <vt:lpwstr>7Qionu2Xy2Hi1D/Q+2+AxWv9uzGJJSr/zyc850g1dqIMUAMNhnTNgdLg6p50J8ZLDdHRHKlry7OTusxTc3h/eburoEVStAmhOCjjBronqjDAfwAIHq5t67u2DKTIUhxzX1Dchz1f096uXfmEDdbHY6hwxzUmMHqSL08aDLrt7sIgmbWMpxan0yW6uUCmTJQcOqGUPz8foFxrzVRV/zMSdbXsL36U4LL46opxCFBe9dp4jF6tuYKUJBq7ena0w0a</vt:lpwstr>
  </property>
  <property fmtid="{D5CDD505-2E9C-101B-9397-08002B2CF9AE}" pid="21" name="x1ye=26">
    <vt:lpwstr>WOzj6GMxb1PgxXRb7+o12EFei3mtZjOzQUGx3oL8x+gPtN1kXzsr5YeG6QHMAvmX3fKpYXuCY3R+r4gAdJ5YYty4O78XrSYzFCizxat8P9xZLu2D7Yb4yWv0z4cI2wnhQNB5XNGevraDnl4AC+kN/TS5TNU7mhikTxmE56eyLyHBZopGeosWVpAeGkTWy7ASIcvK5LLCrPZTdBnJAF/Zky+Ltk7wy+FT4PVNviY/8aH05CwEJZZYrH7+RD9TA7Q</vt:lpwstr>
  </property>
  <property fmtid="{D5CDD505-2E9C-101B-9397-08002B2CF9AE}" pid="22" name="x1ye=27">
    <vt:lpwstr>PA3B/rotIu94gZeYMSEw0F3IEVMvv+ZBS9Y/NgZwffEctOV2rKZKIhku+HnMNXJf0/QDnCiFjpTi80X3NyhoXgdW+FH4rIKlmLZD8n7dxMlaVHc7WJ/rMYmU+MXbocxaLwV0J325KJKmmkqqmq8a9/CJWCwv7NG4U0VfbzndXvKkKuc/sb8WcgQsipiKOHu707qUPhjMEcHXtwhDFf/DP6EmbRtGlPFUy7QlEDoAvzjHYl+pXe2UClpimapgXpr</vt:lpwstr>
  </property>
  <property fmtid="{D5CDD505-2E9C-101B-9397-08002B2CF9AE}" pid="23" name="x1ye=28">
    <vt:lpwstr>5Z9oxHNseQmQ+P3Pq+VYKo0Bj+3QupXvQZiZw3ZQe8wGbQBWHIz0VppbU1FSeBLwtgfad22i5nUEVD7ZRxtmdWG4gF+9u4QnwlnyF7zHB6QaUFjiWmmUoVH2TjleDcsu5Ucw1J/b2H1fUe+KXLAcr4MYxEIU8mhZ+BeEHQPTIkaaBF4Jtw5YeTwDEnveTOnZLcKA90kDGj1ex+82S3ISAU8eEqqJJhMLSN5w196BLbXdVRTDxx91nUGJ8ozAsbK</vt:lpwstr>
  </property>
  <property fmtid="{D5CDD505-2E9C-101B-9397-08002B2CF9AE}" pid="24" name="x1ye=29">
    <vt:lpwstr>14nBw7KVUCrVtd+C377KY6i8K1FhPRqU/moYOazhRfZ9FIgPnfrNHKS63WBdM6V/1bSLRmLtN/jSDFP8EY06RG4CWUjHp0F3pJURblakA85F/2A/CvMhxiVaLezYknUQ3h8w1hUiyICTwiqKbv6dg5ZIoHPPv5BSJS61SkkIshW4hAB0HrY0Rev8EeEo/tLrpQRS4n4iWvScIeDSIau+Vd6+dBpbXCmv5vwMQbY2kh2WRAG0qxcx4fTnnzW3jeW</vt:lpwstr>
  </property>
  <property fmtid="{D5CDD505-2E9C-101B-9397-08002B2CF9AE}" pid="25" name="x1ye=3">
    <vt:lpwstr>7BMxRMWYDeMN9BKwu1O7Vw04Utg10xB2NnoquffL9ohqbEXKtrmB9HsZQZpbv6AJXetX9pNvwjcvHPT7efnzjHc3K4TxIJ6vS0YACxpHRH/0EDSuCAVa1/pl0Z39N92qVM+SI8Y2s7f886gwWWs/10rAZvZMQfRGZQ4ehLIOboERZK52r0nXqrWvEAGW09Sg+t+5iLurUwwVg7BYuZvfaRC520w8zNi2i4HbCCLIK59oU5A5t5/63p7LunC/soj</vt:lpwstr>
  </property>
  <property fmtid="{D5CDD505-2E9C-101B-9397-08002B2CF9AE}" pid="26" name="x1ye=30">
    <vt:lpwstr>M13ZD0fm11v0WQMgaYXQMx2zjAgqccAcOtpRz163fnB49TVsCJvckq32YAMybHMD5/xs6WC37kagcJ3sT7+qYd7enKCwrke/JMvESbLyV7EZ2Z4TUvWRSYNundih0PQJTa+B8KmX963PRBqDw5ENb2+JUBDUFEuaadcHZXOZj4rwMvOFdUUc57QEJchGypgtz55Ubah0L6zOCEBuVC0jT36w8JX9x8N2o2hBHGRFyZKmq52e/VuAsxZFjfCCPwv</vt:lpwstr>
  </property>
  <property fmtid="{D5CDD505-2E9C-101B-9397-08002B2CF9AE}" pid="27" name="x1ye=31">
    <vt:lpwstr>yoJcNbvfIB42DOZqQEsANc68Y/eJ2d+hT8EoiM2zpAz/Xad3ab1jFOaVNAsig5phlUQL2F5Lmxpoy+VYXspj36noRFJ5GdA/dfjqGWbS695gMV0m3COKU/V3GeczTGcGi4pBOI0onZ0FJFzI9QcF5P+IjKReBYYoqhd3/e2Nq21TvITCsvm2z3Gm2nmdoHbbka/lBPPKP4Hn2sIReYsYb/xMlKC4eEeoc712cqG8ED3619x/FvVNwC05Q8Qd8FP</vt:lpwstr>
  </property>
  <property fmtid="{D5CDD505-2E9C-101B-9397-08002B2CF9AE}" pid="28" name="x1ye=32">
    <vt:lpwstr>BQ0p7kPBK1A9GsP8o7vZIRbhQp+L4hoabDAIBgPE3+jhFVztS3ryKcCvN998zu9sxnKhOJ9Thxw3wqg7bFkgP5oYt1dAD5+1UiPir9jzot5ou1uYsxgYHFGK8YIVTLB94Q6EDfu5ZFGO7RyAfdnnQuQ27+k0R6LLp1UKJ5QJY7OTpxXSGYFac577f4TZ09zlHjd2ySIbmk3Tu+dAgQ+/ZhTlGE2fzbAeD+YdMRSalDiMDQvVzY/SSxfsQNdb50N</vt:lpwstr>
  </property>
  <property fmtid="{D5CDD505-2E9C-101B-9397-08002B2CF9AE}" pid="29" name="x1ye=33">
    <vt:lpwstr>8eL1y/GVoWRL7682FvoVeW48xXwO/wwf6OK8T/KH2d8864NHmbSOrPwi31UzPffIegj+5q+4tG85murZf5jS+o8FXQewh/8GVUYqM6jhmAcKGYcbruy2Yrn1SelBdf5bEZWTehKxpuA/pVgYxlgbo7qtUBiZHaPanI1jhIUls6fRjP9DaGOAipjvKZz/sOyjJI6WZMrjo8mZGBrNe4njcxETN1M+Tyf5S7luB2qF9vu7VzNjgyn1Co/7dXfP30i</vt:lpwstr>
  </property>
  <property fmtid="{D5CDD505-2E9C-101B-9397-08002B2CF9AE}" pid="30" name="x1ye=34">
    <vt:lpwstr>R5k41VwZauKd4l9HOwUpV3IdYSRCGbxNbafp3YS4Abz0ZW8a+hpBm1j8G7mjkylRJx5W08w08PT6hCms6ryTkaCvLOPRrJNDaKZSPriSKn0dWE4dT2STZ6W37MmXYa5PM4jsHGUMGLKxssOSAjmXqlrGdpj7PxRewjl9yfWK4Ny0uatdRCbxQGzuFcTMRBtiFLGHrh3f+R3l8bs3lH20tY1jCzcUCezLTGLxq+++TM/5lSIX1apsxfJBKyWMICz</vt:lpwstr>
  </property>
  <property fmtid="{D5CDD505-2E9C-101B-9397-08002B2CF9AE}" pid="31" name="x1ye=35">
    <vt:lpwstr>sf9CRecd9B0/2fJgBUOhGwtXfOnyhOn4FNAYRn1/aUvk/flCE+It36NYUlfT3LvB1wi5mzzfX3wVeNJyJ0peanKlcItg+Zy1EB+h7NcS9iPyWsrrAInEMNmga678rMOURh7H6QpGkD6heU9EfaEagcekfydRLVttqPCZ9GCx0K3ZaDpbraQe6VliRH8chPnsj/xjcq5XI5FFT7ID7xuVzEp98KlPJ8y2B7cM+WnwfnlRa+04f1ptBLUe3My2TM5</vt:lpwstr>
  </property>
  <property fmtid="{D5CDD505-2E9C-101B-9397-08002B2CF9AE}" pid="32" name="x1ye=36">
    <vt:lpwstr>hE3lB/lw1kXsEDBADSwOP1D5s6ndI2TlBLjUWHJ6s9/f3fX8X7hhuW03LwYafk/FonITjxmWu5d/UIQnBke3SmE57Ee/ooD2fZVPsRUFgve1Jdip1cbiDfErrl84wg+QUfI7V94tnc7WageASdXosnbY/fbVtvVqeo6mEi12aJ1TEtdfZjxb2hUNpu1ksQoJjQfMy5specb2+C6ugyuohwNQAw0kOLd2ltrrpOFquaX+p761FOCHvv8CQvfuefo</vt:lpwstr>
  </property>
  <property fmtid="{D5CDD505-2E9C-101B-9397-08002B2CF9AE}" pid="33" name="x1ye=37">
    <vt:lpwstr>xPh1BPG4pUIenqcaBgVdeKiEB1LhYn0/Kb/AWs2Jcivt3wK0uQQesl+0a9NZU6p8zl9pz1y3iw1tRJIZgQiqje82ywa/ps9V7Y9Ru5m8W/ukIo/9trQVjxtLa62Bxpua+1TEVlpyIN6ELR9toHxQ30Q9CLHd5anAv+baZgAUEHDHgoXvpeNT+43QO6wd21RbwKO6GFdc+6xbnY1H6CA7P/0M7rVCVFiQWgJrVuvui67dD7ZBKkIQ5uoFv61sGs0</vt:lpwstr>
  </property>
  <property fmtid="{D5CDD505-2E9C-101B-9397-08002B2CF9AE}" pid="34" name="x1ye=38">
    <vt:lpwstr>WEwGbyAe64LWFGoe4U8E8IXigFLz/G8RVCbbsuXBVEefOy+Us/KqJxplRn1Y64APtsFXJore7tI39zDXFdmDtgF60kVmAYSwkhGTMMLlMsO509vPN3EL7EXbY8Z1HVOGbyHTQCXPVi8zF4AOf1cCQZTLBjsxP4MwEFHcshU16HuPhAUT4ww96H+E34LTeCF6hbbNo/rBLmvUOZw8n1sFgg9a/iWBGw90UIUn/D4WQEMAhDPX5s1HzOtPuv0c8KA</vt:lpwstr>
  </property>
  <property fmtid="{D5CDD505-2E9C-101B-9397-08002B2CF9AE}" pid="35" name="x1ye=39">
    <vt:lpwstr>4eVyqy5Y+hyupQaajEXHzCggU+0ALCPv5byFw/Xit37n5zt1qiOFSmqf/EY5qjNCA3kaaviN9UVDMrqbP+6ykz5C034FszwPEUfSco7yWtq01PeVTyRA18EGSyJ32XmtrV5f/AtssDKIBTV1TRmx3rXSZBuvMMDhOd9/UWHfFva8rekcXZJPNhcuJBDxdGJvptG+aRp/X5bDIoPTDgGYO2fNxoNOeJxs+r9NYes7s/jg7f2lzS3we2JjtslygzA</vt:lpwstr>
  </property>
  <property fmtid="{D5CDD505-2E9C-101B-9397-08002B2CF9AE}" pid="36" name="x1ye=4">
    <vt:lpwstr>6H41ccTtf7e8rAIiAmVTCehexpXquBGKVGowJHJcFrxmOZb291x2B9h32MBQhz9LX8LmM6DauW07Dz+2xd+MR0VURNaGJcxJZteK/nGYFk5EE90Lj2SnGqzYciChnmvk0wvL10jtWhU1QBLF96Pxwa84C9Y2z40v8MDabaVNxl2F7p0LpwVDjXWZypfEHxxptjZ6VDdDAZ/O7en4hCwhb2J8Wt08l+AFqHVR5mOz8m+phFc34qPlyEtbcYiDhp7</vt:lpwstr>
  </property>
  <property fmtid="{D5CDD505-2E9C-101B-9397-08002B2CF9AE}" pid="37" name="x1ye=40">
    <vt:lpwstr>XzCbsUN1rjVxTK4XjhSB2RGcjv9FgRXR50wASZN/XFXl/alfcvPRNLezx8mfhJuUy19QKaUj6HHV/FndE4Wf3Llgt2tK35lXQs7+o2CvWwHzH/ZOu2/oqUgzGbJg9kEN7KltL3ogiFpVdBiKprCFzvE6JGq5e76OqlucFeStCx6vq2+8pyl+KCXTMcnoO+uUsnPzH10G48kW+smSjYgsU9ghRGHve9zwfxXw1IPcqKXqtiGiSmNyMwjzSKZkUKd</vt:lpwstr>
  </property>
  <property fmtid="{D5CDD505-2E9C-101B-9397-08002B2CF9AE}" pid="38" name="x1ye=41">
    <vt:lpwstr>+KKl1ig6ltpG8zu7l8wRdmIFRnWXdEafjwkz4B5HcbhONgMWSZel+nU88JzhgtBLRr8nY9OmNb+hOoWrmokmS+47CHp/CdXcrf1jBOeC1I/68EpWs589xVNizJM6J28K2+DwPvBUKENEuM4VjF+NjkeL4Zkb4I+CBFmO5+NOlVb5/7Ma6fk8Dy+rTtiXV+JSR0kzm/ptMgeHHgKgpFhMlt7Q3jEXceY+j5YJlEQdZ4y36oJ1d/fWnzVtdkbJGPp</vt:lpwstr>
  </property>
  <property fmtid="{D5CDD505-2E9C-101B-9397-08002B2CF9AE}" pid="39" name="x1ye=42">
    <vt:lpwstr>uUuy+agdx7Efi6cxhkEX9CMBX2r4ByYrx6wdH6U6bI6vp71zmv8Tz/4+WE7zVUlXcI5yHAdDSdJMuqkGhYRUgKmI2gRSLFeB7mljjw1MDhC/lag7R7ECuvEDFrq1LH+Is/ntzQd81Ig72r2I0XQYN4Gj7w9EYLqS17forVBAJv0octHAFuvfNJhSkXNflMQ1Qyn3HUlu/bBzgyM9Z+FI/oGLT2QLLoyZWjpC1YQKTmne2VUH+k+M5FJWtxXkEb7</vt:lpwstr>
  </property>
  <property fmtid="{D5CDD505-2E9C-101B-9397-08002B2CF9AE}" pid="40" name="x1ye=43">
    <vt:lpwstr>yUqiPWsnxaINkqetLCNmUs6MDAdnx7whW97+Pq1gEx78qLxXKOGaHVCch6UkRGc4JnFxaH03o4v0pTNhbtm4KaEEZ0yMM8GXM6g4Fn6WpeLiiw43+3OA47WtNZApog8v7QHEDK+Y90FB6ExAIpmc2X9BNTeWzKKSyeEy2u9/2QF/GMEB0EFImf9uUXsoc0RptDm9YBcQzjMuS2v8XQnV7a7RmZhTAHK6NQ3DxXz7CcqricCnBUNA7s4Q6noD06Y</vt:lpwstr>
  </property>
  <property fmtid="{D5CDD505-2E9C-101B-9397-08002B2CF9AE}" pid="41" name="x1ye=44">
    <vt:lpwstr>WhGK8yqkgRFqjYSmaG9GR/f7SQ7BLMtC2pkOO7d0AfJvOewP01ZrPgdNsqdA0sG++4t4pz0oZdFNoqOWPzjj49V5f7DB7jk43FnPM/jh0DDuOPX1qXWw3b9qvg3SMOes8YPFVU7E8sC/bSuURBCTHnUit7XyGzKk4j6Nr4T+pAH54xcNBUQYq8nczX+hho/Y884r+iQzajo6Wn2xRmAYUetHes5vNpbb1l1XBpQ0enzhvk/ZX754FRYrEmW8U4Z</vt:lpwstr>
  </property>
  <property fmtid="{D5CDD505-2E9C-101B-9397-08002B2CF9AE}" pid="42" name="x1ye=45">
    <vt:lpwstr>vO/VX/22jDEk9JDK+ab5btfdchHqPNvySnqVEp+haJonRpPrz+wMR1QKeaXKsLo+633pxMkam9E+YtZo5x7imdkyugq8aTenf/1nFasA1KQqQww0OaTU7U4JwMPHFMXkN2ftbLjfnBeT5E9C8BBU3zitQmg2vY00t0IKjuCrAAsq9ce+p4/RVfvKw/DCwqeA10/lVrl/dphDyZv4oME2GtNNX5vnjwlLCTqQegV+FfH5QbFepaoZRrhcwdR/mwq</vt:lpwstr>
  </property>
  <property fmtid="{D5CDD505-2E9C-101B-9397-08002B2CF9AE}" pid="43" name="x1ye=46">
    <vt:lpwstr>nceWoX9k1Jd/e2sPUigi6JVxuXgdfdiz1GMbsxbz/q/nFlh3LC14Eyqrte4obaJH5uy9rtEQPhHyhZd0ozi650ZLJaHlHLR7aC4govV0AkNrsTvTkc7iRn+5QQ9AgVyfgp48jD28Fm7dRM280Lod+5X1R1j1VEbAGTf1unEn+bhMiN46nzYbJGo8auamEyhquN1iXDJbvCK29gdNgXB4CqiTZj9I58Ehb+ibKnqxsOEkhnGyEgksLzGAfWwzOJd</vt:lpwstr>
  </property>
  <property fmtid="{D5CDD505-2E9C-101B-9397-08002B2CF9AE}" pid="44" name="x1ye=47">
    <vt:lpwstr>WvVdQlUAZFeWC8sZA8q7UnoDZq5O+2DwycnD/XtbshJ4KAw3JkJLDvRbYx/mVB3rSERkzAnzPDT4DwBFccpEu4AHMuWeJiG8osUiwwDwvWVQLVJNNMra2cu+GTXz2bwOCHLPWZvVrsrUua1bR5QmRM/0ALER+PztLfPbqLOvujexABpeSjGq2SqVvRI0/J1OfsTicNdGFkqTnHVWqLpeIbm4L+8fJcr535HJLPVI4MTegwKGdEmzrqjJjPHzVXs</vt:lpwstr>
  </property>
  <property fmtid="{D5CDD505-2E9C-101B-9397-08002B2CF9AE}" pid="45" name="x1ye=48">
    <vt:lpwstr>7ufW84Me493n4rWbWV2Mtvmzc0wvN5nUbiPbdp3m2nS9WSoTQ1mHs0HJxXfgxkukOppGuuAip3k5SVimV0dMQw3TxLkx/+5Sec6/2juldMoc15zcvS2xLoLRV3gR7lxarjw9kHBJcIfV3BsxLy+bYM5cnifNTHa8l9qswazBr0UvBwQD/F5ghnnftPp2vWoq6agyzrZh6qzcqK6VDoDgn4TsCavnSL0RDLz/dvoBdl3sYNQIgdT19+yyOishGe3</vt:lpwstr>
  </property>
  <property fmtid="{D5CDD505-2E9C-101B-9397-08002B2CF9AE}" pid="46" name="x1ye=49">
    <vt:lpwstr>09drUDupCNAnI/r7GkqLTqX7HZq4P5AXfMDX9l2Sz6PGu7Z5OrPBFVOvyXyyDhC0OYXF4TddZEFL/aZWZZAXIKVNdv6EArIHeHOCxDz7z23wRpb4GzJ+/EZT/GDbZfCSX0a9oQAxqZ+S50Xu6rwthmOSjfe6bZq0ahbIsfJQ2pTjPm4lk79Bv8QzbdeKaP7L6xTH3nPZY5kGvSYss17v2dhhm/47+66JcpcxLsIgAwT9Ii0e4qVngl1IaAorKyL</vt:lpwstr>
  </property>
  <property fmtid="{D5CDD505-2E9C-101B-9397-08002B2CF9AE}" pid="47" name="x1ye=5">
    <vt:lpwstr>/oPnj87dLzO4SKNlT75wi4m0J4BpIV01T2Kihezh7Q7e5R32KfiEn4j8CCfBY0vHp5amqlixdD9/qbHtJSv2aD90OMhtMvtyUsCA6fsTY0DPZ7j1M3eXjHAtqC7tHglOqn0pe/dRM67569WqBXxNF5DSipI+8m8Z8HN1EskHs+4gmFe+aIMYMV9n0PDBfp0Z95E1qRuNyZQrpwHZec4SSocbkHCA4AftQJmpun5MD5sA9Ve82IIWRhLvsxumZ2X</vt:lpwstr>
  </property>
  <property fmtid="{D5CDD505-2E9C-101B-9397-08002B2CF9AE}" pid="48" name="x1ye=50">
    <vt:lpwstr>6Du539AvIkq/xZp14k170Rpgr6nXJsNUQZez7XHCwQpfLjA0yyB+B0RIDUkdmDFvXPPlqVy8bGRMU+Bq7krfVqZ/jViEzf/LaMu7H6Zy76gQuWIAgjJw8Cl2qHqYOHKDk6ghLvV3m/pKv+4AVy+yIVWfh3gYBmZwBcssPGVOCuphsGpW+ZVC6SZD+eincm3Y9sMAVzy2oWSexejC9sg1RD+RNycnjNEz6i1S18WqvUyl/KGJKjQ2VrDVcOrJCkF</vt:lpwstr>
  </property>
  <property fmtid="{D5CDD505-2E9C-101B-9397-08002B2CF9AE}" pid="49" name="x1ye=51">
    <vt:lpwstr>V45IZ1VYUi6ere7rXr4pKPkC8iJpCe13yRXtaRUyGa9lsiIg/0XjY78OhqNxer8ymXdevWIwL9xDf/Gyn/+9kRp9OKx6xI4/fW34tIQXayj0oHtMabrIXP6d2FTlXWiqZGVu+gxGwiLQmKUdjhi+HdjmDrEUce53ibQhEKRLDfAP2bZokjycb2WyvEqB5qlpJIlfcil/CQ/f9U0kqn8Smhc253nLoUlhq83MtP+k3+j68cz3ubFz/Bwx0cfqMkg</vt:lpwstr>
  </property>
  <property fmtid="{D5CDD505-2E9C-101B-9397-08002B2CF9AE}" pid="50" name="x1ye=52">
    <vt:lpwstr>Kw9GAnA7RyTd6TySGcltLBvjH/geKEsGDkIkC0pQ8JP5gwWxc5JlDiVp6IWwa5RC0Xeh9/ODfw6TUlYtphO9hgNoiqeSvre5WIp/DzKMuyYzqGw+JSw41MhuUlI6Wp/TWBSKGqBBoVCMwJAOk0Oxi3aDMSlpkU5W28fD33QlyEUwQp00gs+TVBAgjwujtmzFLeKhMHjmsPTm7NVmlX8lWM/u4KzjHg0AZByjZHed+wxE7N1dDG3eT6iwK0IFP0g</vt:lpwstr>
  </property>
  <property fmtid="{D5CDD505-2E9C-101B-9397-08002B2CF9AE}" pid="51" name="x1ye=53">
    <vt:lpwstr>umWs9N1AELd20R0YNGva5azES5m+LlnbQcPyqdcoe6QaxQIJB/0Cm7oP6x6rt7y9+NS0v7PY0Q+JHDfHPO8hWHdFL8xAc48C2nx7pHAAM2GVE0IEkMJDpG5XPFo+Z6zKMPnoxDeQTYPuc+kHL9kGINkIk+5yteNCyY5p5jdV+4kpbTpq9wxJMNhDzO1zx92nPtpbo7MIFKrB9muh6km43I/TskNhwerxtBFRTsvfqA9j0F0rJb3HSe2Pivgek8O</vt:lpwstr>
  </property>
  <property fmtid="{D5CDD505-2E9C-101B-9397-08002B2CF9AE}" pid="52" name="x1ye=54">
    <vt:lpwstr>KOBYXNa3Ag6JXWFiBpDEYe2349zTkvOJbe8vn9VD6/XwZteQbZRiAgoFMBq5oIy2aApQmXMG7eQ11gptoqd2FrB2rZi84h/tKYnVYXydha3RS4segUpNV8wju4I7aFpxcKx9yaJwihWtaPkC55SiHQtq6Nai8O6e+Nahbi7zeWgzUGDC4OfO118bOfmlVfqwzZKfmj6axLAnBZzygim1E/PbdJsiNtcCpG93w5juHlGX58qaBhlQVlnyksNEtOf</vt:lpwstr>
  </property>
  <property fmtid="{D5CDD505-2E9C-101B-9397-08002B2CF9AE}" pid="53" name="x1ye=55">
    <vt:lpwstr>c0+OthTxUTtel4HCx2PP/0CktHS2V2Hk+CMa38R77GJd18g/8ClC9+c5GsRdZ0Y6RUS6FrVZumDZMoCRIXR+FvN0Y6OzeSu16/3CAos70/v3HNvZs8djFMASCIf5fQO9RFvFv6Jku3udE2D9gWZzRX9ag3T2wsmvq7GXCc8rGqGGZjoU4RPc+Q35STAY1V3O38T7F0uaZ2HK/PbPFGVBdLSIdcp1doU2HBQcH3kcYLGlFQ/JfkDyqTy+lD6bdFL</vt:lpwstr>
  </property>
  <property fmtid="{D5CDD505-2E9C-101B-9397-08002B2CF9AE}" pid="54" name="x1ye=56">
    <vt:lpwstr>h6SrbYj+OQA3/t6C9QO2+OmdVFC2NObKAdPyqF+L1ZFoIWAgwuUNF+HeSa7rfSgS4pwOTL/Gn0FobuS5WCNwvZcygc2bofXgGG2ZktaEn4uxnlVN4YLEsg3eemhmJIAE4brIWVzl9UVTWKtLBv1tPqdEtcYg45NaM+euimJFm7nUBf2tBX9jcxxsu3dfvquofCwZeW9n8B+IL4kfs95r3GhvHWnvPg1Vc8G1fl2akvE6fDnDRuA0U1DMN+sOPlI</vt:lpwstr>
  </property>
  <property fmtid="{D5CDD505-2E9C-101B-9397-08002B2CF9AE}" pid="55" name="x1ye=57">
    <vt:lpwstr>CcTUu+D2kh7q73QcG7nKbvm7kulhcVsZgQxK4mGb2HivDDka3da2PwB1EOP3N7AP7lyLa/nsZemsE/Uxa4rOHv563e6kHfgzv7/QQYAdeJ7HvP4xUQHqdFZvwbIpbfqYu1Q/0p/IB5cSyTJro39yD8cw0FNPud+D/nX1aaDwsakWXMjZu3DOti4sIEDjPaJqwJ553TLxJ8o95vw3IQM3v6Tca9KrfXWCFNzDYbnkCRhcG5++TXY/ipWJNE2Z/Rk</vt:lpwstr>
  </property>
  <property fmtid="{D5CDD505-2E9C-101B-9397-08002B2CF9AE}" pid="56" name="x1ye=58">
    <vt:lpwstr>z8JaJo4SbIdu4tha8LPuNHmlhZ6soTq5c8A359YjJELTb1phLSYCU88+pZgkLM+Zd+dn/2lM5dCtknFoSl3lc/qaSHXJxS1G9m/QOJmaUjSV0C7YbkMFBGPFasc3Mek/UlvlNeTO29KUl1Lcp+aVTNYJZTD75K7NWdn5Iu/umFXEIBbDX5cGZteYkUiu4jybUNkT9KgWG5FhQtDNkDMdCMf80Erttihd9QwYrl/Bw/0zFP5uBfat52lfeNvpl40</vt:lpwstr>
  </property>
  <property fmtid="{D5CDD505-2E9C-101B-9397-08002B2CF9AE}" pid="57" name="x1ye=59">
    <vt:lpwstr>Zbwy8OUirdqf7lW08xWMZ5kJ/5619XUUOox3adjpZAX2EFbX2DZfSxTsdPMaMWAAU+WK8OSb4hFU/quJWCu8dPxoUX86kuUHezoC8RIEM6z9MYhIXFPDbmeQ3n+bLftAp1UmtfFT7pelPLeKb442vWm/uzDZOH5FyzslFEX8SZF5cVUtytQQhUT4v11DFSdu/Wgc4OIZ2asKXL6J8aOyAlbKNMjNi3UTYla29LmumImNvJtUaOaEWoLpq1Uf6Pt</vt:lpwstr>
  </property>
  <property fmtid="{D5CDD505-2E9C-101B-9397-08002B2CF9AE}" pid="58" name="x1ye=6">
    <vt:lpwstr>qS16Y0+hH0u6Kz8/WgWm5dZnLZnc7IFouPDG8XH1ytEnwr5POJZYbf0tAkh2iBICR/lzNXt1IdydDXBRZNW2M8M5n/5d2C15lBtNdEVXbUILAVMctljtgjbAi1NsffAB8LLhp7dKsO3v8UhAFwCh/H5ac21gnyhlG++XH0gtWTGFbNyMe58cA3q8jxguPKtEWo7BqO3I/AP5M7TQEBv7Zgn/2GDHAs0kyYRBzRLZ/W1FCwSURobcSlwL8ioa59g</vt:lpwstr>
  </property>
  <property fmtid="{D5CDD505-2E9C-101B-9397-08002B2CF9AE}" pid="59" name="x1ye=60">
    <vt:lpwstr>ksm8SU9DjrhnhAkdRP786cBDb/gorE8OT3sZS0+pzmSUl25tPXS6ly2XHuLfvSuokuy+deop8jdkISGlFwHXnj6q0oRNwL7/wOvT2H73Q73ooks0GByde+rQpeXqffRs3SGSFZ5nXPPP7tKtQ5DkyXHO9vyEn4kV/LLbVOoLhI79+HZxNWT4h63RQ9VLxBQQ8+xY+sy0x2KCPE1705c/0c2CCJaptjbUmZfc0x+z9690dQNk8/E4zMBQ1e6cTQa</vt:lpwstr>
  </property>
  <property fmtid="{D5CDD505-2E9C-101B-9397-08002B2CF9AE}" pid="60" name="x1ye=61">
    <vt:lpwstr>3oXZlNvdPhHkkAwAN9gz9MYdf04e7g7Tw77HeABu4e7qGXOmq5919AniwpqT0PrQO+xvHUj3xMAaz0ZdD8AGwbaJDEw+BGnLEzXFKyl3Ho/TSoWnYyUoR6y154R5wY5DOPwSGQAh8Gs9ahrkDUMENG5XokmtEcyw197T2hvXZc+sLhhhxr3mE5G3+TvEPlJIaSkivsZYH3WfoqMwSn0R/64pCVzZ7BCkz9t4jrLpca1R/tTotH1g419O3A1ZdKl</vt:lpwstr>
  </property>
  <property fmtid="{D5CDD505-2E9C-101B-9397-08002B2CF9AE}" pid="61" name="x1ye=62">
    <vt:lpwstr>iiEs6uZ/CHynfpPkqIJbfnFML0R3wrz3Gegsqm3r/j9Hh4rTuFyq1/vdHEBZr7MOai254XT1V4Ny3bCHBbsCXQwFPsTpVObN5ghi/8sc5Lrscgyr70+YenM/69xuNNeFL/nNIrdwWfiqB/lb3HYIQ7v/jNhhyfPmGVo5gJ7+XNNlUPcT/CI5YQo6aaWSdVZwaFWAk1p+OFhP94MtLp0Dq1DLK58LO5YrNPpSDNMFpF4aa6o641fYlTn6INEkdZ4</vt:lpwstr>
  </property>
  <property fmtid="{D5CDD505-2E9C-101B-9397-08002B2CF9AE}" pid="62" name="x1ye=63">
    <vt:lpwstr>q7q8YcMUx6TrvMVrJ2uQVHVXyVWPzBR+lKq6bgjKeE5cQbF3XU+2xMfwlmVlhyyh76L0jWnTOFwof1NftmZxQI01vkJKY01sTBx3XF5RdbWuQvtB7aWLlplFfIQxB73V/EU3GC49eQQ/l4c/ut2GfzYMXvOSkefJxsRf3QMujj4QwFuCMXDHhbWHX3sQeboL/lpt1T/KImTYKzyhtOgW0EIHrcS20ICNIJmQ1AvD725q8bJujOtlRru/zDfxqRA</vt:lpwstr>
  </property>
  <property fmtid="{D5CDD505-2E9C-101B-9397-08002B2CF9AE}" pid="63" name="x1ye=64">
    <vt:lpwstr>m34HUgeOLzUVVOr1SHOJsEOQpQl8DqEOnoO9HrjgJyJKvHS/825ZktK9WfpD6oijUbvn0XELAJ2S8XeqSy0ozhWM+obU+Wud/64IrBuXqrAhtszFLXmwMfkY8/rjCMY/Va0guzJK68/Bn+eGcAyJYoVSTOmnzgHjntL8BapKXnWkjzD36P/9DwGcCcfMPwAA</vt:lpwstr>
  </property>
  <property fmtid="{D5CDD505-2E9C-101B-9397-08002B2CF9AE}" pid="64" name="x1ye=7">
    <vt:lpwstr>gzHn6yfNzQOyU/PVjIlV2sYgCXFTA133jNwxihy/7ff8cRQyxEVrAIPN0Mlk1YEkmIp0uMDNbxPg+Plm1929uyPpOrKFBw8lVD0m8KIy9/A/8ba5Vv884UWsiYyLg5qVEnEX6wedR0nmLImBmEk0rERkNF8OWj03lDztFLGGttgpqJ8874KyLeddfCgmaFGEBob7j8xbInWLSdOfnSA7/9OsL/59Pliz7izBD+jcwS+mWuyDDNauz/9NGPaECgc</vt:lpwstr>
  </property>
  <property fmtid="{D5CDD505-2E9C-101B-9397-08002B2CF9AE}" pid="65" name="x1ye=8">
    <vt:lpwstr>TDHSjG42+onRJNdRNbfsHOMMn0xGPCVitT0UHcP1Ph2gHA/+jsqX9N/48yNF0PmrQyeIN3eirIucQqBWE/KHL0Hzb2B8zgIwGmwdnw+6Pntc5lxWFe/IGFWva4Qwn3AIg8V45qPXI5MwJd+MqiDYho2Z58Kzg0Aaj8X5/uHvCFtY3rW1RikFaG4dFblw8ONt3KeJ3dIW6WtzTn65ROm4wK+HuV5UaPtU53XLduLz5Ewnm1JBWLAs3Xw9ckhz9Z6</vt:lpwstr>
  </property>
  <property fmtid="{D5CDD505-2E9C-101B-9397-08002B2CF9AE}" pid="66" name="x1ye=9">
    <vt:lpwstr>gOggxLXhXJYV5t/jsv+UOpfQgyIfrdCIllrgR0bZcpTTmN3C8w3IIXen9IAF8nf5BOTihSU0T/z4HsjWN5Fz7fbjGGho0zgE3LFJqpsHK3bmzQvDfKzgL1c5AgUqkqB6dIiNv/Pl78fV+bxdCFOVS0lMyVLYt6FZVuOmiAZTBLRSyscr80bVVWjrd87msq6WEG0rTND9tffMFP2yySXqap8jJaem0DsB/u4OwlmEtCTmp4hpIeWaQzQaATOqkbI</vt:lpwstr>
  </property>
</Properties>
</file>